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DBEE" w14:textId="77777777" w:rsidR="00B14942" w:rsidRPr="00A04965" w:rsidRDefault="00000000">
      <w:pPr>
        <w:pStyle w:val="div"/>
        <w:spacing w:line="260" w:lineRule="atLeast"/>
        <w:jc w:val="center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noProof/>
          <w:color w:val="4A4A4A"/>
          <w:sz w:val="20"/>
          <w:szCs w:val="20"/>
        </w:rPr>
        <w:drawing>
          <wp:inline distT="0" distB="0" distL="0" distR="0" wp14:anchorId="1AC405D3" wp14:editId="6D203E8D">
            <wp:extent cx="634219" cy="63457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1BEC" w14:textId="77777777" w:rsidR="00B14942" w:rsidRPr="00A04965" w:rsidRDefault="00000000">
      <w:pPr>
        <w:pStyle w:val="divname"/>
        <w:rPr>
          <w:rFonts w:eastAsia="Palatino Linotype"/>
        </w:rPr>
      </w:pPr>
      <w:r w:rsidRPr="00A04965">
        <w:rPr>
          <w:rStyle w:val="span"/>
          <w:rFonts w:eastAsia="Palatino Linotype"/>
          <w:sz w:val="52"/>
          <w:szCs w:val="52"/>
        </w:rPr>
        <w:t>Kenny</w:t>
      </w:r>
      <w:r w:rsidRPr="00A04965">
        <w:rPr>
          <w:rFonts w:eastAsia="Palatino Linotype"/>
        </w:rPr>
        <w:t xml:space="preserve"> </w:t>
      </w:r>
      <w:r w:rsidRPr="00A04965">
        <w:rPr>
          <w:rStyle w:val="span"/>
          <w:rFonts w:eastAsia="Palatino Linotype"/>
          <w:sz w:val="52"/>
          <w:szCs w:val="52"/>
        </w:rPr>
        <w:t>Nguyen</w:t>
      </w:r>
    </w:p>
    <w:p w14:paraId="42B3D3C6" w14:textId="7B50935A" w:rsidR="00B14942" w:rsidRPr="00A04965" w:rsidRDefault="00000000">
      <w:pPr>
        <w:pStyle w:val="divaddress"/>
        <w:spacing w:before="100"/>
        <w:rPr>
          <w:rFonts w:eastAsia="Palatino Linotype"/>
          <w:color w:val="4A4A4A"/>
        </w:rPr>
      </w:pPr>
      <w:r w:rsidRPr="00A04965">
        <w:rPr>
          <w:rStyle w:val="span"/>
          <w:rFonts w:eastAsia="Palatino Linotype"/>
          <w:color w:val="4A4A4A"/>
          <w:sz w:val="20"/>
          <w:szCs w:val="20"/>
        </w:rPr>
        <w:t xml:space="preserve">hoangnhan20192@gmail.com </w:t>
      </w:r>
      <w:r w:rsidRPr="00A04965">
        <w:rPr>
          <w:rStyle w:val="sprtr"/>
          <w:rFonts w:eastAsia="Palatino Linotype"/>
          <w:color w:val="4A4A4A"/>
        </w:rPr>
        <w:t>  |  </w:t>
      </w:r>
      <w:r w:rsidRPr="00A04965">
        <w:rPr>
          <w:rStyle w:val="span"/>
          <w:rFonts w:eastAsia="Palatino Linotype"/>
          <w:color w:val="4A4A4A"/>
          <w:sz w:val="20"/>
          <w:szCs w:val="20"/>
        </w:rPr>
        <w:t xml:space="preserve"> +1 (647) 674 4333 </w:t>
      </w:r>
      <w:r w:rsidRPr="00A04965">
        <w:rPr>
          <w:rStyle w:val="sprtr"/>
          <w:rFonts w:eastAsia="Palatino Linotype"/>
          <w:color w:val="4A4A4A"/>
        </w:rPr>
        <w:t>  |  </w:t>
      </w:r>
      <w:r w:rsidRPr="00A04965">
        <w:rPr>
          <w:rStyle w:val="span"/>
          <w:rFonts w:eastAsia="Palatino Linotype"/>
          <w:color w:val="4A4A4A"/>
          <w:sz w:val="20"/>
          <w:szCs w:val="20"/>
        </w:rPr>
        <w:t xml:space="preserve"> </w:t>
      </w:r>
      <w:r w:rsidR="00F826CB">
        <w:rPr>
          <w:rStyle w:val="span"/>
          <w:rFonts w:eastAsia="Palatino Linotype"/>
          <w:color w:val="4A4A4A"/>
          <w:sz w:val="20"/>
          <w:szCs w:val="20"/>
        </w:rPr>
        <w:t>Vaughan, ON L6A1C2</w:t>
      </w:r>
    </w:p>
    <w:p w14:paraId="07D01EC3" w14:textId="77777777" w:rsidR="00B14942" w:rsidRPr="00A04965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t xml:space="preserve">About me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5638CB6C" w14:textId="3D1C732F" w:rsidR="00B14942" w:rsidRPr="00A04965" w:rsidRDefault="00000000">
      <w:pPr>
        <w:pStyle w:val="p"/>
        <w:spacing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color w:val="4A4A4A"/>
          <w:sz w:val="20"/>
          <w:szCs w:val="20"/>
        </w:rPr>
        <w:t xml:space="preserve">Innovative </w:t>
      </w:r>
      <w:r w:rsidR="00A04965">
        <w:rPr>
          <w:rFonts w:eastAsia="Palatino Linotype"/>
          <w:color w:val="4A4A4A"/>
          <w:sz w:val="20"/>
          <w:szCs w:val="20"/>
        </w:rPr>
        <w:t xml:space="preserve">Full stack </w:t>
      </w:r>
      <w:r w:rsidRPr="00A04965">
        <w:rPr>
          <w:rFonts w:eastAsia="Palatino Linotype"/>
          <w:color w:val="4A4A4A"/>
          <w:sz w:val="20"/>
          <w:szCs w:val="20"/>
        </w:rPr>
        <w:t xml:space="preserve">Engineer specializing in developing AI-driven applications and scalable web </w:t>
      </w:r>
      <w:r w:rsidR="0002614B" w:rsidRPr="00A04965">
        <w:rPr>
          <w:rFonts w:eastAsia="Palatino Linotype"/>
          <w:color w:val="4A4A4A"/>
          <w:sz w:val="20"/>
          <w:szCs w:val="20"/>
        </w:rPr>
        <w:t>architecture</w:t>
      </w:r>
      <w:r w:rsidRPr="00A04965">
        <w:rPr>
          <w:rFonts w:eastAsia="Palatino Linotype"/>
          <w:color w:val="4A4A4A"/>
          <w:sz w:val="20"/>
          <w:szCs w:val="20"/>
        </w:rPr>
        <w:t>. Demonstrated expertise in Python and Selenium, complemented by a strong focus on user experience and responsive design. Proven ability</w:t>
      </w:r>
      <w:r w:rsidR="00A04965">
        <w:rPr>
          <w:rFonts w:eastAsia="Palatino Linotype"/>
          <w:color w:val="4A4A4A"/>
          <w:sz w:val="20"/>
          <w:szCs w:val="20"/>
        </w:rPr>
        <w:t xml:space="preserve"> with hand on projects</w:t>
      </w:r>
      <w:r w:rsidRPr="00A04965">
        <w:rPr>
          <w:rFonts w:eastAsia="Palatino Linotype"/>
          <w:color w:val="4A4A4A"/>
          <w:sz w:val="20"/>
          <w:szCs w:val="20"/>
        </w:rPr>
        <w:t xml:space="preserve"> to enhance productivity through effective communication and collaboration, consistently delivering high-quality </w:t>
      </w:r>
      <w:r w:rsidR="00A04965">
        <w:rPr>
          <w:rFonts w:eastAsia="Palatino Linotype"/>
          <w:color w:val="4A4A4A"/>
          <w:sz w:val="20"/>
          <w:szCs w:val="20"/>
        </w:rPr>
        <w:t>products</w:t>
      </w:r>
      <w:r w:rsidRPr="00A04965">
        <w:rPr>
          <w:rFonts w:eastAsia="Palatino Linotype"/>
          <w:color w:val="4A4A4A"/>
          <w:sz w:val="20"/>
          <w:szCs w:val="20"/>
        </w:rPr>
        <w:t xml:space="preserve"> that align with client needs and deadlines</w:t>
      </w:r>
      <w:r w:rsidR="00A04965">
        <w:rPr>
          <w:rFonts w:eastAsia="Palatino Linotype"/>
          <w:color w:val="4A4A4A"/>
          <w:sz w:val="20"/>
          <w:szCs w:val="20"/>
        </w:rPr>
        <w:t xml:space="preserve"> both Front End and Back End. </w:t>
      </w:r>
    </w:p>
    <w:p w14:paraId="5BE0CAFF" w14:textId="77777777" w:rsidR="00B14942" w:rsidRPr="00A04965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t xml:space="preserve">Skills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B14942" w:rsidRPr="00A04965" w14:paraId="3E49FA57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D86D87" w14:textId="77777777" w:rsidR="00B14942" w:rsidRPr="00A04965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Advanced Python Development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Specialized in developing scalable machine learning pipelines and backend solutions, processing and analyzing datasets exceeding 1M+ entries with precision.</w:t>
            </w:r>
          </w:p>
          <w:p w14:paraId="5EEECC87" w14:textId="77777777" w:rsidR="00B14942" w:rsidRPr="00A04965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Machine Learning &amp; AI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Expertise in building predictive models, data preprocessing, and deployment using Scikit-learn, TensorFlow, and Jupyter Notebook, delivering actionable insights.</w:t>
            </w:r>
          </w:p>
          <w:p w14:paraId="0A2933E2" w14:textId="77777777" w:rsidR="00B14942" w:rsidRPr="00A04965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Test Automation with Selenium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Mastered in creating resilient test frameworks that improve efficiency, reduce QA cycles by 50%, and ensure robust software performance.</w:t>
            </w:r>
          </w:p>
          <w:p w14:paraId="69B81A99" w14:textId="77777777" w:rsidR="00B14942" w:rsidRPr="00A04965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Modern Web Development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Skilled in developing dynamic and responsive web applications using React.js, Node.js, and Next.js, ensuring seamless performance and high user engagement.</w:t>
            </w:r>
          </w:p>
          <w:p w14:paraId="56E153F2" w14:textId="77777777" w:rsidR="00B14942" w:rsidRPr="00A04965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Database Design &amp; Optimization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Proficient in MySQL and PostgreSQL, implementing efficient database schemas and optimizing queries for large-scale applications.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5E4821" w14:textId="77777777" w:rsidR="00B14942" w:rsidRPr="00A0496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API Development &amp; Integration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Adept at creating and integrating RESTful and GraphQL APIs, ensuring secure and scalable backend functionality.</w:t>
            </w:r>
          </w:p>
          <w:p w14:paraId="4501CBF7" w14:textId="77777777" w:rsidR="00B14942" w:rsidRPr="00A0496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UI/UX Engineering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Crafted user-centric designs using Figma and Adobe XD, translating wireframes into elegant, functional interfaces with frameworks like Bootstrap and Material-UI.</w:t>
            </w:r>
          </w:p>
          <w:p w14:paraId="70FAA27C" w14:textId="77777777" w:rsidR="00B14942" w:rsidRPr="00A0496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Version Control &amp; Collaboration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Extensive experience with Git and GitHub, maintaining version integrity and fostering team synergy in agile development environments.</w:t>
            </w:r>
          </w:p>
          <w:p w14:paraId="5A38747E" w14:textId="49EEA2CB" w:rsidR="00B14942" w:rsidRPr="00A04965" w:rsidRDefault="00A0496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eastAsia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eastAsia="Palatino Linotype"/>
                <w:b/>
                <w:bCs/>
                <w:color w:val="4A4A4A"/>
                <w:sz w:val="20"/>
                <w:szCs w:val="20"/>
              </w:rPr>
              <w:t>CI/CD flow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t>: Deep understanding of Agile and DevOps practices, streamlining development lifecycles to deliver high-quality software on time.</w:t>
            </w:r>
            <w:r>
              <w:rPr>
                <w:rFonts w:eastAsia="Palatino Linotype"/>
                <w:color w:val="4A4A4A"/>
                <w:sz w:val="20"/>
                <w:szCs w:val="20"/>
              </w:rPr>
              <w:t xml:space="preserve"> Experienced in CI/CD tools such as Github Actions, Confluence, Trello. </w:t>
            </w:r>
          </w:p>
          <w:p w14:paraId="42D9F2F2" w14:textId="62E831A4" w:rsidR="00B14942" w:rsidRPr="00A04965" w:rsidRDefault="00B14942" w:rsidP="00A04965">
            <w:pPr>
              <w:pStyle w:val="divdocumentulli"/>
              <w:spacing w:line="260" w:lineRule="atLeast"/>
              <w:ind w:left="280"/>
              <w:rPr>
                <w:rFonts w:eastAsia="Palatino Linotype"/>
                <w:color w:val="4A4A4A"/>
                <w:sz w:val="20"/>
                <w:szCs w:val="20"/>
              </w:rPr>
            </w:pPr>
          </w:p>
        </w:tc>
      </w:tr>
    </w:tbl>
    <w:p w14:paraId="3715BFEF" w14:textId="77777777" w:rsidR="00B14942" w:rsidRPr="00A04965" w:rsidRDefault="00000000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300" w:line="260" w:lineRule="atLeast"/>
        <w:rPr>
          <w:rFonts w:eastAsia="Palatino Linotype"/>
          <w:strike/>
          <w:color w:val="BCBFC3"/>
        </w:rPr>
      </w:pPr>
      <w:r w:rsidRPr="00A04965">
        <w:rPr>
          <w:rStyle w:val="divdocumentdivsectiontitle"/>
          <w:rFonts w:eastAsia="Palatino Linotype"/>
        </w:rPr>
        <w:t xml:space="preserve">Experience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5BD24FD3" w14:textId="77777777" w:rsidR="00C265CD" w:rsidRPr="00A04965" w:rsidRDefault="00C265CD" w:rsidP="00C265CD">
      <w:pPr>
        <w:rPr>
          <w:rFonts w:eastAsia="Palatino Linotype"/>
          <w:b/>
          <w:bCs/>
        </w:rPr>
      </w:pPr>
    </w:p>
    <w:p w14:paraId="4706EF40" w14:textId="77777777" w:rsidR="00C265CD" w:rsidRPr="00A04965" w:rsidRDefault="00C265CD" w:rsidP="00C265CD">
      <w:pPr>
        <w:rPr>
          <w:rFonts w:eastAsia="Palatino Linotype"/>
          <w:b/>
          <w:bCs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43"/>
        <w:gridCol w:w="8997"/>
      </w:tblGrid>
      <w:tr w:rsidR="00C265CD" w:rsidRPr="00A04965" w14:paraId="7B77F47C" w14:textId="77777777" w:rsidTr="00A04965">
        <w:trPr>
          <w:tblCellSpacing w:w="0" w:type="dxa"/>
        </w:trPr>
        <w:tc>
          <w:tcPr>
            <w:tcW w:w="1843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303FECC" w14:textId="6DCDB341" w:rsidR="00A04965" w:rsidRPr="00A04965" w:rsidRDefault="00C265CD" w:rsidP="00B710F8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 xml:space="preserve">HealthBridgeAI </w:t>
            </w:r>
          </w:p>
          <w:p w14:paraId="33DC6443" w14:textId="2CB62707" w:rsidR="00C265CD" w:rsidRPr="00A04965" w:rsidRDefault="00C265CD" w:rsidP="00B710F8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ON, Canada</w:t>
            </w:r>
          </w:p>
          <w:p w14:paraId="22C2F7F0" w14:textId="77777777" w:rsidR="00A04965" w:rsidRPr="00A04965" w:rsidRDefault="00A04965" w:rsidP="00B710F8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</w:p>
          <w:p w14:paraId="28FF290C" w14:textId="0FAA1325" w:rsidR="00C265CD" w:rsidRPr="00A04965" w:rsidRDefault="00C265CD" w:rsidP="00B710F8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jobtitle"/>
                <w:rFonts w:eastAsia="Palatino Linotype"/>
                <w:color w:val="4A4A4A"/>
                <w:sz w:val="20"/>
                <w:szCs w:val="20"/>
              </w:rPr>
              <w:t>Fulltime AI Back End Engineer</w:t>
            </w:r>
          </w:p>
          <w:p w14:paraId="5FD66881" w14:textId="101BB60B" w:rsidR="00C265CD" w:rsidRPr="00A04965" w:rsidRDefault="00C265CD" w:rsidP="00B710F8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02/2025</w:t>
            </w:r>
            <w:r w:rsidRPr="00A04965"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8997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A21BDB6" w14:textId="776440AE" w:rsidR="00C265CD" w:rsidRPr="00A04965" w:rsidRDefault="00C265CD" w:rsidP="00C2315E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Fonts w:eastAsia="Palatino Linotype"/>
                <w:color w:val="4A4A4A"/>
                <w:sz w:val="20"/>
                <w:szCs w:val="20"/>
              </w:rPr>
              <w:t>Develop, Test, and Optimize Backend Services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Architect and maintain scalable, high-performance RESTful APIs using FastAPI.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Implement JWT authentication with Keycloak, ensuring secure access control.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AI &amp; Machine Learning Model Integration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Collaborate with AI/ML teams to deploy LLM-powered NLP features into backend services.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Utilize LangChain and OpenAI APIs for AI-driven healthcare automation.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Implement backend support for AI-powered text generation, speech-to-text, and chatbot functionalities.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Scalability &amp; Deployment with CI/CD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Develop and containerize backend services using Docker and deploy them efficiently across cloud-based infrastructure.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Automate CI/CD pipelines with GitHub Actions to ensure continuous deployment and integration.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Deploy microservices using Uvicorn with Gunicorn, optimizing for high-concurrency environments.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lastRenderedPageBreak/>
              <w:br/>
              <w:t>Secure API Gateway &amp; Authentication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Design and implement OAuth2-based authentication via Keycloak, ensuring secure access control mechanisms.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Integrate RBAC (Role-Based Access Control) to manage different permission levels in healthcare applications.</w:t>
            </w:r>
            <w:r w:rsidRPr="00A04965">
              <w:rPr>
                <w:rFonts w:eastAsia="Palatino Linotype"/>
                <w:color w:val="4A4A4A"/>
                <w:sz w:val="20"/>
                <w:szCs w:val="20"/>
              </w:rPr>
              <w:br/>
              <w:t>Ensure compliance with industry security standards such as HIPAA &amp; GDPR.</w:t>
            </w:r>
          </w:p>
        </w:tc>
      </w:tr>
    </w:tbl>
    <w:p w14:paraId="7AD93625" w14:textId="79FF1A35" w:rsidR="00C2315E" w:rsidRPr="00A04965" w:rsidRDefault="00C2315E" w:rsidP="00C2315E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lastRenderedPageBreak/>
        <w:t xml:space="preserve">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78CE2FF3" w14:textId="77777777" w:rsidR="00C265CD" w:rsidRPr="00A04965" w:rsidRDefault="00C265CD" w:rsidP="00C265CD">
      <w:pPr>
        <w:rPr>
          <w:rFonts w:eastAsia="Palatino Linotype"/>
          <w:b/>
          <w:bCs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560"/>
        <w:gridCol w:w="9280"/>
      </w:tblGrid>
      <w:tr w:rsidR="00B14942" w:rsidRPr="00A04965" w14:paraId="1939BCD1" w14:textId="77777777" w:rsidTr="00A04965">
        <w:trPr>
          <w:tblCellSpacing w:w="0" w:type="dxa"/>
        </w:trPr>
        <w:tc>
          <w:tcPr>
            <w:tcW w:w="15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2C291613" w14:textId="3A576814" w:rsidR="00A04965" w:rsidRPr="00A04965" w:rsidRDefault="00C265CD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Netpalm</w:t>
            </w:r>
            <w:r w:rsidR="00BE07EF"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 xml:space="preserve"> </w:t>
            </w:r>
          </w:p>
          <w:p w14:paraId="587115FB" w14:textId="3F409924" w:rsidR="00B14942" w:rsidRPr="00A04965" w:rsidRDefault="00BE07EF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ON, Canada</w:t>
            </w:r>
          </w:p>
          <w:p w14:paraId="6B975449" w14:textId="77777777" w:rsidR="00A04965" w:rsidRPr="00A04965" w:rsidRDefault="00A04965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</w:p>
          <w:p w14:paraId="553C266C" w14:textId="77777777" w:rsidR="00C265CD" w:rsidRPr="00A04965" w:rsidRDefault="00000000" w:rsidP="00C265CD">
            <w:pPr>
              <w:pStyle w:val="spanpaddedline"/>
              <w:spacing w:line="260" w:lineRule="atLeast"/>
              <w:rPr>
                <w:rStyle w:val="jobtitle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jobtitle"/>
                <w:rFonts w:eastAsia="Palatino Linotype"/>
                <w:color w:val="4A4A4A"/>
                <w:sz w:val="20"/>
                <w:szCs w:val="20"/>
              </w:rPr>
              <w:t xml:space="preserve">Software </w:t>
            </w:r>
            <w:r w:rsidR="00BE07EF" w:rsidRPr="00A04965">
              <w:rPr>
                <w:rStyle w:val="jobtitle"/>
                <w:rFonts w:eastAsia="Palatino Linotype"/>
                <w:color w:val="4A4A4A"/>
                <w:sz w:val="20"/>
                <w:szCs w:val="20"/>
              </w:rPr>
              <w:t xml:space="preserve">Developer </w:t>
            </w:r>
            <w:r w:rsidR="00C265CD" w:rsidRPr="00A04965">
              <w:rPr>
                <w:rStyle w:val="jobtitle"/>
                <w:rFonts w:eastAsia="Palatino Linotype"/>
                <w:color w:val="4A4A4A"/>
                <w:sz w:val="20"/>
                <w:szCs w:val="20"/>
              </w:rPr>
              <w:t>Intern</w:t>
            </w:r>
          </w:p>
          <w:p w14:paraId="120CB338" w14:textId="38D818CC" w:rsidR="00B14942" w:rsidRPr="00A04965" w:rsidRDefault="00000000" w:rsidP="00C265CD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10/202</w:t>
            </w:r>
            <w:r w:rsidR="00C265CD"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4</w:t>
            </w:r>
            <w:r w:rsidRPr="00A04965"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 w:rsidR="00C265CD"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–</w:t>
            </w: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 w:rsidR="00C265CD"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02/2025</w:t>
            </w:r>
          </w:p>
        </w:tc>
        <w:tc>
          <w:tcPr>
            <w:tcW w:w="92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7D6EF08A" w14:textId="23EB7C1F" w:rsidR="000A2976" w:rsidRPr="00A04965" w:rsidRDefault="000A2976" w:rsidP="00C2315E">
            <w:pPr>
              <w:pStyle w:val="divdocumentparlrColmnsinglecolumnulli"/>
              <w:numPr>
                <w:ilvl w:val="0"/>
                <w:numId w:val="16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Implement, Test, and Debug Front-End Features:</w:t>
            </w:r>
          </w:p>
          <w:p w14:paraId="240ED8A5" w14:textId="77777777" w:rsidR="000A2976" w:rsidRPr="00A04965" w:rsidRDefault="000A2976" w:rsidP="00C2315E">
            <w:pPr>
              <w:pStyle w:val="divdocumentparlrColmnsinglecolumnulli"/>
              <w:spacing w:line="260" w:lineRule="atLeast"/>
              <w:ind w:left="720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Utilize modern frameworks (using React and Umi.js) to build and refine user-facing components on the HealthBridgeAI.com platform. Employ testing frameworks (Selenium) to detect regressions early, track issues via integrated CI/CD pipelines, and quickly patch front-end bugs. Collaborate with QA and UX teams to maintain an intuitive, high-performing user experience.</w:t>
            </w:r>
          </w:p>
          <w:p w14:paraId="6899E4D1" w14:textId="77777777" w:rsidR="000A2976" w:rsidRPr="00A04965" w:rsidRDefault="000A2976" w:rsidP="00A04965">
            <w:pPr>
              <w:pStyle w:val="divdocumentparlrColmnsinglecolumnulli"/>
              <w:spacing w:line="260" w:lineRule="atLeast"/>
              <w:ind w:left="515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72EC0C93" w14:textId="77777777" w:rsidR="000A2976" w:rsidRPr="00A04965" w:rsidRDefault="000A2976" w:rsidP="00C2315E">
            <w:pPr>
              <w:pStyle w:val="divdocumentparlrColmnsinglecolumnulli"/>
              <w:numPr>
                <w:ilvl w:val="0"/>
                <w:numId w:val="16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Develop and Maintain Web Crawlers:</w:t>
            </w:r>
          </w:p>
          <w:p w14:paraId="1D38CD25" w14:textId="5F38DFB8" w:rsidR="000A2976" w:rsidRDefault="000A2976" w:rsidP="00C2315E">
            <w:pPr>
              <w:pStyle w:val="divdocumentparlrColmnsinglecolumnulli"/>
              <w:spacing w:line="260" w:lineRule="atLeast"/>
              <w:ind w:left="720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Create and optimize robust web crawler solutions using tools like Python (Scrapy) to systematically extract, validate, and store high-value data. Ensure crawlers remain resilient in changing web landscapes by implementing error handling, rate limiting, and other best practices.</w:t>
            </w:r>
          </w:p>
          <w:p w14:paraId="4244812B" w14:textId="77777777" w:rsidR="00C2315E" w:rsidRPr="00A04965" w:rsidRDefault="00C2315E" w:rsidP="00C2315E">
            <w:pPr>
              <w:pStyle w:val="divdocumentparlrColmnsinglecolumnulli"/>
              <w:spacing w:line="260" w:lineRule="atLeast"/>
              <w:ind w:left="720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2722CCF9" w14:textId="1C0588C8" w:rsidR="000A2976" w:rsidRPr="00A04965" w:rsidRDefault="000A2976" w:rsidP="00C2315E">
            <w:pPr>
              <w:pStyle w:val="divdocumentparlrColmnsinglecolumnulli"/>
              <w:numPr>
                <w:ilvl w:val="0"/>
                <w:numId w:val="16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Perform In-Depth User Data Analysis:</w:t>
            </w:r>
          </w:p>
          <w:p w14:paraId="7D1E3FB3" w14:textId="77777777" w:rsidR="000A2976" w:rsidRPr="00A04965" w:rsidRDefault="000A2976" w:rsidP="00C2315E">
            <w:pPr>
              <w:pStyle w:val="divdocumentparlrColmnsinglecolumnulli"/>
              <w:spacing w:line="260" w:lineRule="atLeast"/>
              <w:ind w:left="720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Cleanse, process, and analyze complex datasets via Python libraries (pandas, NumPy, scikit-learn). Provide actionable insights to project stakeholders by creating clear visualizations and summaries. When necessary, integrate results with cloud-based services (AWS) on Ubuntu Virtual Machine for scalable computation.</w:t>
            </w:r>
          </w:p>
          <w:p w14:paraId="0C7EAEAA" w14:textId="77777777" w:rsidR="000A2976" w:rsidRPr="00A04965" w:rsidRDefault="000A2976" w:rsidP="00A04965">
            <w:pPr>
              <w:pStyle w:val="divdocumentparlrColmnsinglecolumnulli"/>
              <w:spacing w:line="260" w:lineRule="atLeast"/>
              <w:ind w:left="515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72FF7450" w14:textId="1B5D1A21" w:rsidR="000A2976" w:rsidRPr="00A04965" w:rsidRDefault="000A2976" w:rsidP="00C2315E">
            <w:pPr>
              <w:pStyle w:val="divdocumentparlrColmnsinglecolumnulli"/>
              <w:numPr>
                <w:ilvl w:val="0"/>
                <w:numId w:val="16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Contribute to Full-Stack and AI/ML Feature Development:</w:t>
            </w:r>
          </w:p>
          <w:p w14:paraId="1948CEFF" w14:textId="1E02006A" w:rsidR="00B14942" w:rsidRPr="00A04965" w:rsidRDefault="000A2976" w:rsidP="00C2315E">
            <w:pPr>
              <w:pStyle w:val="divdocumentparlrColmnsinglecolumnulli"/>
              <w:spacing w:line="260" w:lineRule="atLeast"/>
              <w:ind w:left="708" w:firstLine="12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Collaborate in Agile sprints to design and implement new software features for the HealthBridgeAI platform. Work with microservice architectures (Docker) and adopt DevOps best practices (Git-based workflows, CI/CD pipelines) to ensure smooth deployments. If required by the manager or team lead, explore and integrate AI/ML models using frameworks like TensorFlow, PyTorch, or scikit-learn—including data preprocessing, model training, and performance tuning</w:t>
            </w:r>
            <w:r w:rsidR="00C265CD"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.</w:t>
            </w:r>
          </w:p>
        </w:tc>
      </w:tr>
      <w:tr w:rsidR="00C265CD" w:rsidRPr="00A04965" w14:paraId="54E86F65" w14:textId="77777777" w:rsidTr="00A04965">
        <w:trPr>
          <w:tblCellSpacing w:w="0" w:type="dxa"/>
        </w:trPr>
        <w:tc>
          <w:tcPr>
            <w:tcW w:w="1560" w:type="dxa"/>
            <w:tcMar>
              <w:top w:w="240" w:type="dxa"/>
              <w:left w:w="0" w:type="dxa"/>
              <w:bottom w:w="0" w:type="dxa"/>
              <w:right w:w="0" w:type="dxa"/>
            </w:tcMar>
          </w:tcPr>
          <w:p w14:paraId="57D666A2" w14:textId="77777777" w:rsidR="00C265CD" w:rsidRPr="00A04965" w:rsidRDefault="00C265CD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</w:tc>
        <w:tc>
          <w:tcPr>
            <w:tcW w:w="9280" w:type="dxa"/>
            <w:tcMar>
              <w:top w:w="240" w:type="dxa"/>
              <w:left w:w="0" w:type="dxa"/>
              <w:bottom w:w="0" w:type="dxa"/>
              <w:right w:w="0" w:type="dxa"/>
            </w:tcMar>
          </w:tcPr>
          <w:p w14:paraId="4A9D4B54" w14:textId="6691B3D0" w:rsidR="00C2315E" w:rsidRPr="00A04965" w:rsidRDefault="00C2315E" w:rsidP="00C2315E">
            <w:pPr>
              <w:pStyle w:val="divdocumentheading"/>
              <w:tabs>
                <w:tab w:val="center" w:pos="10840"/>
              </w:tabs>
              <w:spacing w:before="300" w:line="260" w:lineRule="atLeast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divdocumentdivsectiontitle"/>
                <w:rFonts w:eastAsia="Palatino Linotype"/>
              </w:rPr>
              <w:t xml:space="preserve">  </w:t>
            </w:r>
            <w:r w:rsidRPr="00A04965">
              <w:rPr>
                <w:rFonts w:eastAsia="Palatino Linotype"/>
                <w:strike/>
                <w:color w:val="BCBFC3"/>
              </w:rPr>
              <w:t xml:space="preserve"> </w:t>
            </w:r>
            <w:r w:rsidRPr="00A04965">
              <w:rPr>
                <w:rFonts w:eastAsia="Palatino Linotype"/>
                <w:strike/>
                <w:color w:val="BCBFC3"/>
              </w:rPr>
              <w:tab/>
            </w:r>
          </w:p>
          <w:p w14:paraId="572C2DDE" w14:textId="77777777" w:rsidR="00C265CD" w:rsidRPr="00A04965" w:rsidRDefault="00C265CD" w:rsidP="00A04965">
            <w:pPr>
              <w:pStyle w:val="divdocumentparlrColmnsinglecolumnulli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</w:tc>
      </w:tr>
    </w:tbl>
    <w:p w14:paraId="570D6FE5" w14:textId="77777777" w:rsidR="00B14942" w:rsidRPr="00A04965" w:rsidRDefault="00B14942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43"/>
        <w:gridCol w:w="8997"/>
      </w:tblGrid>
      <w:tr w:rsidR="00B14942" w:rsidRPr="00A04965" w14:paraId="22928F8F" w14:textId="77777777" w:rsidTr="009911C5">
        <w:trPr>
          <w:trHeight w:val="2441"/>
          <w:tblCellSpacing w:w="0" w:type="dxa"/>
        </w:trPr>
        <w:tc>
          <w:tcPr>
            <w:tcW w:w="1843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4E097AD" w14:textId="77777777" w:rsidR="00A04965" w:rsidRPr="00A04965" w:rsidRDefault="00000000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 xml:space="preserve">Algorithmics - The International Coding School  </w:t>
            </w:r>
          </w:p>
          <w:p w14:paraId="398A9974" w14:textId="210CD8A9" w:rsidR="00B14942" w:rsidRPr="00A04965" w:rsidRDefault="00000000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Ho Chi Minh City</w:t>
            </w:r>
            <w:r w:rsidR="00BE07EF"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, Vietnam</w:t>
            </w:r>
          </w:p>
          <w:p w14:paraId="3E1A4500" w14:textId="77777777" w:rsidR="00A04965" w:rsidRPr="00A04965" w:rsidRDefault="00A04965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</w:p>
          <w:p w14:paraId="152DDB3F" w14:textId="77777777" w:rsidR="00B14942" w:rsidRPr="00A04965" w:rsidRDefault="00000000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jobtitle"/>
                <w:rFonts w:eastAsia="Palatino Linotype"/>
                <w:color w:val="4A4A4A"/>
                <w:sz w:val="20"/>
                <w:szCs w:val="20"/>
              </w:rPr>
              <w:t>Programming Instructor</w:t>
            </w:r>
          </w:p>
          <w:p w14:paraId="1B40CD24" w14:textId="77777777" w:rsidR="00B14942" w:rsidRPr="00A04965" w:rsidRDefault="00000000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06/2024</w:t>
            </w:r>
            <w:r w:rsidRPr="00A04965"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- 09/2024</w:t>
            </w:r>
          </w:p>
        </w:tc>
        <w:tc>
          <w:tcPr>
            <w:tcW w:w="8997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00A9BF9" w14:textId="77777777" w:rsidR="00B14942" w:rsidRDefault="00000000" w:rsidP="00C2315E">
            <w:pPr>
              <w:pStyle w:val="divdocumentparlrColmnsinglecolumnulli"/>
              <w:numPr>
                <w:ilvl w:val="0"/>
                <w:numId w:val="15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Designed and delivered engaging lesson plans aligned with curriculum objectives, incorporating interactive coding exercises to enhance student comprehension and retention.</w:t>
            </w:r>
          </w:p>
          <w:p w14:paraId="29B8F7FD" w14:textId="77777777" w:rsidR="00C2315E" w:rsidRPr="00A04965" w:rsidRDefault="00C2315E" w:rsidP="00C2315E">
            <w:pPr>
              <w:pStyle w:val="divdocumentparlrColmnsinglecolumnulli"/>
              <w:spacing w:line="260" w:lineRule="atLeast"/>
              <w:ind w:left="80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520E5448" w14:textId="77777777" w:rsidR="00B14942" w:rsidRDefault="00000000" w:rsidP="00C2315E">
            <w:pPr>
              <w:pStyle w:val="divdocumentparlrColmnsinglecolumnulli"/>
              <w:numPr>
                <w:ilvl w:val="0"/>
                <w:numId w:val="15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Assessed the performance of 20+ students through tailored tests and quizzes, providing actionable feedback that improved overall class performance by 20%. Provided individualized instruction to meet the needs of all students.</w:t>
            </w:r>
          </w:p>
          <w:p w14:paraId="1AC04FDD" w14:textId="77777777" w:rsidR="00C2315E" w:rsidRPr="00A04965" w:rsidRDefault="00C2315E" w:rsidP="00C2315E">
            <w:pPr>
              <w:pStyle w:val="divdocumentparlrColmnsinglecolumnulli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61631A28" w14:textId="77777777" w:rsidR="00B14942" w:rsidRPr="00A04965" w:rsidRDefault="00000000" w:rsidP="00C2315E">
            <w:pPr>
              <w:pStyle w:val="divdocumentparlrColmnsinglecolumnulli"/>
              <w:numPr>
                <w:ilvl w:val="0"/>
                <w:numId w:val="15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Delivered personalized instruction to accommodate diverse learning styles, resulting in 90% student satisfaction based on post-course feedback surveys.</w:t>
            </w:r>
          </w:p>
          <w:p w14:paraId="7C3D71C5" w14:textId="77777777" w:rsidR="00C2315E" w:rsidRDefault="00C2315E" w:rsidP="00C2315E">
            <w:pPr>
              <w:pStyle w:val="divdocumentheading"/>
              <w:tabs>
                <w:tab w:val="center" w:pos="10840"/>
              </w:tabs>
              <w:spacing w:before="300" w:line="260" w:lineRule="atLeast"/>
              <w:rPr>
                <w:rFonts w:eastAsia="Palatino Linotype"/>
                <w:strike/>
                <w:color w:val="BCBFC3"/>
              </w:rPr>
            </w:pPr>
          </w:p>
          <w:p w14:paraId="02EAF1FE" w14:textId="77777777" w:rsidR="00C2315E" w:rsidRDefault="00C2315E" w:rsidP="00C2315E">
            <w:pPr>
              <w:pStyle w:val="divdocumentheading"/>
              <w:tabs>
                <w:tab w:val="center" w:pos="10840"/>
              </w:tabs>
              <w:spacing w:before="300" w:line="260" w:lineRule="atLeast"/>
              <w:rPr>
                <w:rFonts w:eastAsia="Palatino Linotype"/>
                <w:strike/>
                <w:color w:val="BCBFC3"/>
              </w:rPr>
            </w:pPr>
          </w:p>
          <w:p w14:paraId="7EAC1D7B" w14:textId="5C429F6D" w:rsidR="00C2315E" w:rsidRPr="00A04965" w:rsidRDefault="00C2315E" w:rsidP="00C2315E">
            <w:pPr>
              <w:pStyle w:val="divdocumentheading"/>
              <w:tabs>
                <w:tab w:val="center" w:pos="10840"/>
              </w:tabs>
              <w:spacing w:before="300" w:line="260" w:lineRule="atLeast"/>
              <w:rPr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Fonts w:eastAsia="Palatino Linotype"/>
                <w:strike/>
                <w:color w:val="BCBFC3"/>
              </w:rPr>
              <w:tab/>
            </w:r>
          </w:p>
          <w:p w14:paraId="0AC42A2C" w14:textId="77777777" w:rsidR="00A04965" w:rsidRPr="00A04965" w:rsidRDefault="00A04965" w:rsidP="00A04965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</w:tc>
      </w:tr>
    </w:tbl>
    <w:p w14:paraId="6B9A35EA" w14:textId="77777777" w:rsidR="00B14942" w:rsidRPr="00A04965" w:rsidRDefault="00B14942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560"/>
        <w:gridCol w:w="9280"/>
      </w:tblGrid>
      <w:tr w:rsidR="00B14942" w:rsidRPr="00A04965" w14:paraId="3E2C709F" w14:textId="77777777" w:rsidTr="00A04965">
        <w:trPr>
          <w:tblCellSpacing w:w="0" w:type="dxa"/>
        </w:trPr>
        <w:tc>
          <w:tcPr>
            <w:tcW w:w="15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E90F08D" w14:textId="77777777" w:rsidR="00A04965" w:rsidRPr="00A04965" w:rsidRDefault="00000000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 xml:space="preserve">ERA GROUP </w:t>
            </w:r>
          </w:p>
          <w:p w14:paraId="16135177" w14:textId="59692152" w:rsidR="00B14942" w:rsidRPr="00A04965" w:rsidRDefault="00000000">
            <w:pPr>
              <w:pStyle w:val="spanpaddedline"/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Ho Chi Minh City</w:t>
            </w:r>
            <w:r w:rsidR="001376D2"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, Vietnam</w:t>
            </w:r>
          </w:p>
          <w:p w14:paraId="1F6066A7" w14:textId="77777777" w:rsidR="00A04965" w:rsidRPr="00A04965" w:rsidRDefault="00A04965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</w:p>
          <w:p w14:paraId="7E28F4A7" w14:textId="77777777" w:rsidR="00B14942" w:rsidRPr="00A04965" w:rsidRDefault="00000000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jobtitle"/>
                <w:rFonts w:eastAsia="Palatino Linotype"/>
                <w:color w:val="4A4A4A"/>
                <w:sz w:val="20"/>
                <w:szCs w:val="20"/>
              </w:rPr>
              <w:t>Website Developer</w:t>
            </w:r>
          </w:p>
          <w:p w14:paraId="043EB43E" w14:textId="77777777" w:rsidR="00B14942" w:rsidRPr="00A04965" w:rsidRDefault="00000000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11/2023</w:t>
            </w:r>
            <w:r w:rsidRPr="00A04965">
              <w:rPr>
                <w:rStyle w:val="spandateswrapper"/>
                <w:rFonts w:eastAsia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 w:rsidRPr="00A04965">
              <w:rPr>
                <w:rStyle w:val="span"/>
                <w:rFonts w:eastAsia="Palatino Linotype"/>
                <w:i/>
                <w:iCs/>
                <w:color w:val="4A4A4A"/>
                <w:sz w:val="20"/>
                <w:szCs w:val="20"/>
              </w:rPr>
              <w:t>- 01/2024</w:t>
            </w:r>
          </w:p>
        </w:tc>
        <w:tc>
          <w:tcPr>
            <w:tcW w:w="92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4954E84" w14:textId="77777777" w:rsidR="00B14942" w:rsidRDefault="00000000" w:rsidP="00C2315E">
            <w:pPr>
              <w:pStyle w:val="divdocumentparlrColmnsinglecolumnulli"/>
              <w:numPr>
                <w:ilvl w:val="0"/>
                <w:numId w:val="14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Engineered website architecture and designed user-friendly interfaces using HTML, CSS, and JavaScript, enhancing user engagement by 25%. Created content management systems to manage websites efficiently.</w:t>
            </w:r>
          </w:p>
          <w:p w14:paraId="5820EF8A" w14:textId="77777777" w:rsidR="00C2315E" w:rsidRPr="00A04965" w:rsidRDefault="00C2315E" w:rsidP="00C2315E">
            <w:pPr>
              <w:pStyle w:val="divdocumentparlrColmnsinglecolumnulli"/>
              <w:spacing w:line="260" w:lineRule="atLeast"/>
              <w:ind w:left="80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1EF20D4D" w14:textId="77777777" w:rsidR="00B14942" w:rsidRDefault="00000000" w:rsidP="00C2315E">
            <w:pPr>
              <w:pStyle w:val="divdocumentparlrColmnsinglecolumnulli"/>
              <w:numPr>
                <w:ilvl w:val="0"/>
                <w:numId w:val="14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Built robust content management systems using WordPress and PHP, enabling efficient website updates, and reducing content deployment time by 40%.</w:t>
            </w:r>
          </w:p>
          <w:p w14:paraId="325C6326" w14:textId="77777777" w:rsidR="00C2315E" w:rsidRDefault="00C2315E" w:rsidP="00C2315E">
            <w:pPr>
              <w:pStyle w:val="ListParagraph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445CACC2" w14:textId="77777777" w:rsidR="00C2315E" w:rsidRPr="00A04965" w:rsidRDefault="00C2315E" w:rsidP="00C2315E">
            <w:pPr>
              <w:pStyle w:val="divdocumentparlrColmnsinglecolumnulli"/>
              <w:spacing w:line="260" w:lineRule="atLeast"/>
              <w:ind w:left="80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66C53584" w14:textId="77777777" w:rsidR="00B14942" w:rsidRDefault="00000000" w:rsidP="00C2315E">
            <w:pPr>
              <w:pStyle w:val="divdocumentparlrColmnsinglecolumnulli"/>
              <w:numPr>
                <w:ilvl w:val="0"/>
                <w:numId w:val="14"/>
              </w:numPr>
              <w:spacing w:line="260" w:lineRule="atLeast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  <w:r w:rsidRPr="00A04965">
              <w:rPr>
                <w:rStyle w:val="span"/>
                <w:rFonts w:eastAsia="Palatino Linotype"/>
                <w:color w:val="4A4A4A"/>
                <w:sz w:val="20"/>
                <w:szCs w:val="20"/>
              </w:rPr>
              <w:t>Integrated web applications with MySQL databases, REST APIs, and third-party services, ensuring seamless data exchange and system reliability across all platforms.</w:t>
            </w:r>
          </w:p>
          <w:p w14:paraId="2359069C" w14:textId="77777777" w:rsidR="009911C5" w:rsidRDefault="009911C5" w:rsidP="00A04965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469BFBED" w14:textId="77777777" w:rsidR="009911C5" w:rsidRDefault="009911C5" w:rsidP="00A04965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059CF8C8" w14:textId="77777777" w:rsidR="009911C5" w:rsidRDefault="009911C5" w:rsidP="00A04965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1FBF3D10" w14:textId="77777777" w:rsidR="009911C5" w:rsidRDefault="009911C5" w:rsidP="00A04965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  <w:p w14:paraId="46F4F373" w14:textId="77777777" w:rsidR="009911C5" w:rsidRPr="00A04965" w:rsidRDefault="009911C5" w:rsidP="00A04965">
            <w:pPr>
              <w:pStyle w:val="divdocumentparlrColmnsinglecolumnulli"/>
              <w:spacing w:line="260" w:lineRule="atLeast"/>
              <w:ind w:left="88"/>
              <w:rPr>
                <w:rStyle w:val="span"/>
                <w:rFonts w:eastAsia="Palatino Linotype"/>
                <w:color w:val="4A4A4A"/>
                <w:sz w:val="20"/>
                <w:szCs w:val="20"/>
              </w:rPr>
            </w:pPr>
          </w:p>
        </w:tc>
      </w:tr>
    </w:tbl>
    <w:p w14:paraId="49E9688A" w14:textId="77777777" w:rsidR="00B14942" w:rsidRPr="00A04965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t xml:space="preserve">Education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170DD197" w14:textId="1E2E17F5" w:rsidR="00A06D2B" w:rsidRPr="00A04965" w:rsidRDefault="00A06D2B">
      <w:pPr>
        <w:pStyle w:val="divdocumentsinglecolumn"/>
        <w:spacing w:line="260" w:lineRule="atLeast"/>
        <w:rPr>
          <w:rStyle w:val="span"/>
          <w:rFonts w:eastAsia="Palatino Linotype"/>
          <w:color w:val="4A4A4A"/>
          <w:sz w:val="20"/>
          <w:szCs w:val="20"/>
        </w:rPr>
      </w:pPr>
      <w:r w:rsidRPr="00A04965">
        <w:rPr>
          <w:rStyle w:val="span"/>
          <w:rFonts w:eastAsia="Palatino Linotype"/>
          <w:color w:val="4A4A4A"/>
          <w:sz w:val="20"/>
          <w:szCs w:val="20"/>
        </w:rPr>
        <w:t>University of Toronto | ON, Canada</w:t>
      </w:r>
    </w:p>
    <w:p w14:paraId="34AEE935" w14:textId="1ADB02D0" w:rsidR="00A06D2B" w:rsidRPr="00A04965" w:rsidRDefault="00A06D2B">
      <w:pPr>
        <w:pStyle w:val="divdocumentsinglecolumn"/>
        <w:spacing w:line="260" w:lineRule="atLeast"/>
        <w:rPr>
          <w:rStyle w:val="span"/>
          <w:rFonts w:eastAsia="Palatino Linotype"/>
          <w:b/>
          <w:bCs/>
          <w:color w:val="4A4A4A"/>
          <w:sz w:val="20"/>
          <w:szCs w:val="20"/>
        </w:rPr>
      </w:pPr>
      <w:r w:rsidRPr="00A04965">
        <w:rPr>
          <w:rStyle w:val="span"/>
          <w:rFonts w:eastAsia="Palatino Linotype"/>
          <w:b/>
          <w:bCs/>
          <w:color w:val="4A4A4A"/>
          <w:sz w:val="20"/>
          <w:szCs w:val="20"/>
        </w:rPr>
        <w:t xml:space="preserve">Bachelor of Information </w:t>
      </w:r>
    </w:p>
    <w:p w14:paraId="437B0FCD" w14:textId="6257D683" w:rsidR="00A06D2B" w:rsidRPr="00A04965" w:rsidRDefault="00A06D2B">
      <w:pPr>
        <w:pStyle w:val="divdocumentsinglecolumn"/>
        <w:spacing w:line="260" w:lineRule="atLeast"/>
        <w:rPr>
          <w:rStyle w:val="span"/>
          <w:rFonts w:eastAsia="Palatino Linotype"/>
          <w:color w:val="4A4A4A"/>
          <w:sz w:val="20"/>
          <w:szCs w:val="20"/>
        </w:rPr>
      </w:pPr>
      <w:r w:rsidRPr="00A04965">
        <w:rPr>
          <w:rStyle w:val="span"/>
          <w:rFonts w:eastAsia="Palatino Linotype"/>
          <w:color w:val="4A4A4A"/>
          <w:sz w:val="20"/>
          <w:szCs w:val="20"/>
        </w:rPr>
        <w:t xml:space="preserve">09/2025 – 06/2027 </w:t>
      </w:r>
    </w:p>
    <w:p w14:paraId="73677636" w14:textId="77777777" w:rsidR="00A06D2B" w:rsidRPr="00A04965" w:rsidRDefault="00A06D2B">
      <w:pPr>
        <w:pStyle w:val="divdocumentsinglecolumn"/>
        <w:spacing w:line="260" w:lineRule="atLeast"/>
        <w:rPr>
          <w:rStyle w:val="span"/>
          <w:rFonts w:eastAsia="Palatino Linotype"/>
          <w:color w:val="4A4A4A"/>
          <w:sz w:val="20"/>
          <w:szCs w:val="20"/>
        </w:rPr>
      </w:pPr>
    </w:p>
    <w:p w14:paraId="1A5C5BBD" w14:textId="082E4DB3" w:rsidR="00B14942" w:rsidRPr="00A04965" w:rsidRDefault="00000000">
      <w:pPr>
        <w:pStyle w:val="divdocumentsinglecolumn"/>
        <w:spacing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span"/>
          <w:rFonts w:eastAsia="Palatino Linotype"/>
          <w:color w:val="4A4A4A"/>
          <w:sz w:val="20"/>
          <w:szCs w:val="20"/>
        </w:rPr>
        <w:t xml:space="preserve">Broward College | </w:t>
      </w:r>
      <w:r w:rsidRPr="00A04965">
        <w:rPr>
          <w:rStyle w:val="educsprtreducsprtr"/>
          <w:rFonts w:eastAsia="Palatino Linotype"/>
          <w:color w:val="4A4A4A"/>
          <w:sz w:val="20"/>
          <w:szCs w:val="20"/>
        </w:rPr>
        <w:t xml:space="preserve">| </w:t>
      </w:r>
      <w:r w:rsidRPr="00A04965">
        <w:rPr>
          <w:rStyle w:val="span"/>
          <w:rFonts w:eastAsia="Palatino Linotype"/>
          <w:color w:val="4A4A4A"/>
          <w:sz w:val="20"/>
          <w:szCs w:val="20"/>
        </w:rPr>
        <w:t>FL, USA</w:t>
      </w:r>
      <w:r w:rsidRPr="00A04965">
        <w:rPr>
          <w:rStyle w:val="singlecolumnspanpaddedlinenth-child1"/>
          <w:rFonts w:eastAsia="Palatino Linotype"/>
          <w:color w:val="4A4A4A"/>
          <w:sz w:val="20"/>
          <w:szCs w:val="20"/>
        </w:rPr>
        <w:t xml:space="preserve"> </w:t>
      </w:r>
    </w:p>
    <w:p w14:paraId="643820D3" w14:textId="77777777" w:rsidR="00B14942" w:rsidRPr="00A04965" w:rsidRDefault="00000000">
      <w:pPr>
        <w:pStyle w:val="spanpaddedline"/>
        <w:spacing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egree"/>
          <w:rFonts w:eastAsia="Palatino Linotype"/>
          <w:color w:val="4A4A4A"/>
          <w:sz w:val="20"/>
          <w:szCs w:val="20"/>
        </w:rPr>
        <w:t>Associate of Applied Science Degree</w:t>
      </w:r>
      <w:r w:rsidRPr="00A04965">
        <w:rPr>
          <w:rStyle w:val="span"/>
          <w:rFonts w:eastAsia="Palatino Linotype"/>
          <w:color w:val="4A4A4A"/>
          <w:sz w:val="20"/>
          <w:szCs w:val="20"/>
        </w:rPr>
        <w:t xml:space="preserve"> in Software Development</w:t>
      </w:r>
      <w:r w:rsidRPr="00A04965">
        <w:rPr>
          <w:rFonts w:eastAsia="Palatino Linotype"/>
          <w:color w:val="4A4A4A"/>
          <w:sz w:val="20"/>
          <w:szCs w:val="20"/>
        </w:rPr>
        <w:t xml:space="preserve"> </w:t>
      </w:r>
    </w:p>
    <w:p w14:paraId="58501D36" w14:textId="77777777" w:rsidR="00B14942" w:rsidRPr="00A04965" w:rsidRDefault="00000000">
      <w:pPr>
        <w:pStyle w:val="spanpaddedline"/>
        <w:spacing w:line="260" w:lineRule="atLeast"/>
        <w:rPr>
          <w:rFonts w:eastAsia="Palatino Linotype"/>
          <w:i/>
          <w:iCs/>
          <w:color w:val="4A4A4A"/>
          <w:sz w:val="20"/>
          <w:szCs w:val="20"/>
        </w:rPr>
      </w:pPr>
      <w:r w:rsidRPr="00A04965">
        <w:rPr>
          <w:rStyle w:val="span"/>
          <w:rFonts w:eastAsia="Palatino Linotype"/>
          <w:i/>
          <w:iCs/>
          <w:color w:val="4A4A4A"/>
          <w:sz w:val="20"/>
          <w:szCs w:val="20"/>
        </w:rPr>
        <w:t>11/2024</w:t>
      </w:r>
      <w:r w:rsidRPr="00A04965">
        <w:rPr>
          <w:rFonts w:eastAsia="Palatino Linotype"/>
          <w:i/>
          <w:iCs/>
          <w:color w:val="4A4A4A"/>
          <w:sz w:val="20"/>
          <w:szCs w:val="20"/>
        </w:rPr>
        <w:t xml:space="preserve"> </w:t>
      </w:r>
    </w:p>
    <w:p w14:paraId="2E22DCEB" w14:textId="77777777" w:rsidR="00B14942" w:rsidRPr="00A04965" w:rsidRDefault="00000000">
      <w:pPr>
        <w:pStyle w:val="divdocumentulli"/>
        <w:numPr>
          <w:ilvl w:val="0"/>
          <w:numId w:val="6"/>
        </w:numPr>
        <w:spacing w:line="260" w:lineRule="atLeast"/>
        <w:ind w:left="280" w:hanging="192"/>
        <w:rPr>
          <w:rStyle w:val="span"/>
          <w:rFonts w:eastAsia="Palatino Linotype"/>
          <w:color w:val="4A4A4A"/>
          <w:sz w:val="20"/>
          <w:szCs w:val="20"/>
        </w:rPr>
      </w:pPr>
      <w:r w:rsidRPr="00A04965">
        <w:rPr>
          <w:rStyle w:val="span"/>
          <w:rFonts w:eastAsia="Palatino Linotype"/>
          <w:color w:val="4A4A4A"/>
          <w:sz w:val="20"/>
          <w:szCs w:val="20"/>
        </w:rPr>
        <w:t>GPA: 3.94</w:t>
      </w:r>
    </w:p>
    <w:p w14:paraId="09B5DF98" w14:textId="77777777" w:rsidR="00C265CD" w:rsidRPr="00A04965" w:rsidRDefault="00C265CD" w:rsidP="00C265CD">
      <w:pPr>
        <w:pStyle w:val="divdocumentulli"/>
        <w:spacing w:line="260" w:lineRule="atLeast"/>
        <w:ind w:left="88"/>
        <w:rPr>
          <w:rStyle w:val="span"/>
          <w:rFonts w:eastAsia="Palatino Linotype"/>
          <w:color w:val="4A4A4A"/>
          <w:sz w:val="20"/>
          <w:szCs w:val="20"/>
        </w:rPr>
      </w:pPr>
    </w:p>
    <w:p w14:paraId="7F570133" w14:textId="77777777" w:rsidR="00C265CD" w:rsidRPr="00A04965" w:rsidRDefault="00C265CD" w:rsidP="00C265CD">
      <w:pPr>
        <w:pStyle w:val="divdocumentulli"/>
        <w:spacing w:line="260" w:lineRule="atLeast"/>
        <w:ind w:left="88"/>
        <w:rPr>
          <w:rStyle w:val="span"/>
          <w:rFonts w:eastAsia="Palatino Linotype"/>
          <w:color w:val="4A4A4A"/>
          <w:sz w:val="20"/>
          <w:szCs w:val="20"/>
        </w:rPr>
      </w:pPr>
    </w:p>
    <w:p w14:paraId="0A81E2D7" w14:textId="77777777" w:rsidR="00B14942" w:rsidRPr="00A04965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t xml:space="preserve">Projects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33E7FFD0" w14:textId="679F7B84" w:rsidR="00B14942" w:rsidRPr="00A04965" w:rsidRDefault="00000000">
      <w:pPr>
        <w:pStyle w:val="divdocumentulli"/>
        <w:numPr>
          <w:ilvl w:val="0"/>
          <w:numId w:val="7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color w:val="4A4A4A"/>
          <w:sz w:val="20"/>
          <w:szCs w:val="20"/>
        </w:rPr>
        <w:t xml:space="preserve">Rarodo - News and Forums website (demo), </w:t>
      </w:r>
      <w:hyperlink r:id="rId8" w:history="1">
        <w:r w:rsidR="00B14942" w:rsidRPr="00A04965">
          <w:rPr>
            <w:rStyle w:val="Hyperlink"/>
            <w:rFonts w:eastAsia="Palatino Linotype"/>
            <w:sz w:val="20"/>
            <w:szCs w:val="20"/>
          </w:rPr>
          <w:t>http://www.rarodo.com</w:t>
        </w:r>
      </w:hyperlink>
      <w:r w:rsidRPr="00A04965">
        <w:rPr>
          <w:rFonts w:eastAsia="Palatino Linotype"/>
          <w:color w:val="4A4A4A"/>
          <w:sz w:val="20"/>
          <w:szCs w:val="20"/>
        </w:rPr>
        <w:t>, WordPress, Selenium data crawling, PHP, JavaScript, user authorization, forum features, 07/01/23, 01/31/24</w:t>
      </w:r>
    </w:p>
    <w:p w14:paraId="664DA0C2" w14:textId="409132AF" w:rsidR="00B14942" w:rsidRPr="00A04965" w:rsidRDefault="00000000">
      <w:pPr>
        <w:pStyle w:val="divdocumentulli"/>
        <w:numPr>
          <w:ilvl w:val="0"/>
          <w:numId w:val="7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color w:val="4A4A4A"/>
          <w:sz w:val="20"/>
          <w:szCs w:val="20"/>
        </w:rPr>
        <w:t xml:space="preserve">DLUCROFFLE F&amp;B actual commercial website, </w:t>
      </w:r>
      <w:hyperlink r:id="rId9" w:history="1">
        <w:r w:rsidR="00B14942" w:rsidRPr="00A04965">
          <w:rPr>
            <w:rStyle w:val="Hyperlink"/>
            <w:rFonts w:eastAsia="Palatino Linotype"/>
            <w:sz w:val="20"/>
            <w:szCs w:val="20"/>
          </w:rPr>
          <w:t>http://www.dlucroffle.com</w:t>
        </w:r>
      </w:hyperlink>
      <w:r w:rsidRPr="00A04965">
        <w:rPr>
          <w:rFonts w:eastAsia="Palatino Linotype"/>
          <w:color w:val="4A4A4A"/>
          <w:sz w:val="20"/>
          <w:szCs w:val="20"/>
        </w:rPr>
        <w:t>, Bootstrap CSS, EmailJs API, PHP forms, 09/01/23, 12/31/23</w:t>
      </w:r>
    </w:p>
    <w:p w14:paraId="4B1D1648" w14:textId="7C6BABEB" w:rsidR="00B14942" w:rsidRPr="00A04965" w:rsidRDefault="00000000">
      <w:pPr>
        <w:pStyle w:val="divdocumentulli"/>
        <w:numPr>
          <w:ilvl w:val="0"/>
          <w:numId w:val="7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color w:val="4A4A4A"/>
          <w:sz w:val="20"/>
          <w:szCs w:val="20"/>
        </w:rPr>
        <w:t xml:space="preserve">Liver Tumor Analysis using Python, </w:t>
      </w:r>
      <w:hyperlink r:id="rId10" w:history="1">
        <w:r w:rsidR="00B14942" w:rsidRPr="00A04965">
          <w:rPr>
            <w:rStyle w:val="Hyperlink"/>
            <w:rFonts w:eastAsia="Palatino Linotype"/>
            <w:sz w:val="20"/>
            <w:szCs w:val="20"/>
          </w:rPr>
          <w:t>https://github.com/Pintopie/Liver-Tumor-ML</w:t>
        </w:r>
      </w:hyperlink>
      <w:r w:rsidRPr="00A04965">
        <w:rPr>
          <w:rFonts w:eastAsia="Palatino Linotype"/>
          <w:color w:val="4A4A4A"/>
          <w:sz w:val="20"/>
          <w:szCs w:val="20"/>
        </w:rPr>
        <w:t>, Analyze and predict the presence of tumor in pregnant women based on Kaggle dataset, Skicitlearn, model training, data pre-processing, MRI image analysis, 07/01/23, 08/31/23.</w:t>
      </w:r>
    </w:p>
    <w:p w14:paraId="35EC9FE6" w14:textId="77777777" w:rsidR="00B14942" w:rsidRPr="00A04965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t xml:space="preserve">Certifications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51BF08EE" w14:textId="77777777" w:rsidR="00B14942" w:rsidRPr="00A04965" w:rsidRDefault="00000000">
      <w:pPr>
        <w:pStyle w:val="divdocumentulli"/>
        <w:numPr>
          <w:ilvl w:val="0"/>
          <w:numId w:val="8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color w:val="4A4A4A"/>
          <w:sz w:val="20"/>
          <w:szCs w:val="20"/>
        </w:rPr>
        <w:t>Victorian Certificate of Education</w:t>
      </w:r>
    </w:p>
    <w:p w14:paraId="65BE5634" w14:textId="616608AA" w:rsidR="0028571D" w:rsidRPr="0028571D" w:rsidRDefault="00E83472" w:rsidP="0028571D">
      <w:pPr>
        <w:pStyle w:val="divdocumentulli"/>
        <w:numPr>
          <w:ilvl w:val="0"/>
          <w:numId w:val="8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r w:rsidRPr="00A04965">
        <w:rPr>
          <w:rFonts w:eastAsia="Palatino Linotype"/>
          <w:color w:val="4A4A4A"/>
          <w:sz w:val="20"/>
          <w:szCs w:val="20"/>
        </w:rPr>
        <w:t>IELTS 7.5/9.0</w:t>
      </w:r>
    </w:p>
    <w:p w14:paraId="28C66C27" w14:textId="77777777" w:rsidR="00B14942" w:rsidRPr="00A04965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eastAsia="Palatino Linotype"/>
          <w:color w:val="4A4A4A"/>
          <w:sz w:val="20"/>
          <w:szCs w:val="20"/>
        </w:rPr>
      </w:pPr>
      <w:r w:rsidRPr="00A04965">
        <w:rPr>
          <w:rStyle w:val="divdocumentdivsectiontitle"/>
          <w:rFonts w:eastAsia="Palatino Linotype"/>
        </w:rPr>
        <w:lastRenderedPageBreak/>
        <w:t xml:space="preserve">Websites, Portfolios, Profiles   </w:t>
      </w:r>
      <w:r w:rsidRPr="00A04965">
        <w:rPr>
          <w:rFonts w:eastAsia="Palatino Linotype"/>
          <w:strike/>
          <w:color w:val="BCBFC3"/>
        </w:rPr>
        <w:t xml:space="preserve"> </w:t>
      </w:r>
      <w:r w:rsidRPr="00A04965">
        <w:rPr>
          <w:rFonts w:eastAsia="Palatino Linotype"/>
          <w:strike/>
          <w:color w:val="BCBFC3"/>
        </w:rPr>
        <w:tab/>
      </w:r>
    </w:p>
    <w:p w14:paraId="5F2FD7E7" w14:textId="0F267E88" w:rsidR="00B14942" w:rsidRPr="00A04965" w:rsidRDefault="009A0595">
      <w:pPr>
        <w:pStyle w:val="divdocumentulli"/>
        <w:numPr>
          <w:ilvl w:val="0"/>
          <w:numId w:val="9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hyperlink r:id="rId11" w:history="1">
        <w:r w:rsidRPr="00A04965">
          <w:rPr>
            <w:rStyle w:val="Hyperlink"/>
            <w:rFonts w:eastAsia="Palatino Linotype"/>
            <w:sz w:val="20"/>
            <w:szCs w:val="20"/>
          </w:rPr>
          <w:t>https://www.linkedin.com/in/kenny-nguyen-42ba2624b</w:t>
        </w:r>
      </w:hyperlink>
    </w:p>
    <w:p w14:paraId="497A9A8D" w14:textId="6AFF3B89" w:rsidR="00B14942" w:rsidRPr="00A04965" w:rsidRDefault="009A0595">
      <w:pPr>
        <w:pStyle w:val="divdocumentulli"/>
        <w:numPr>
          <w:ilvl w:val="0"/>
          <w:numId w:val="9"/>
        </w:numPr>
        <w:spacing w:line="260" w:lineRule="atLeast"/>
        <w:ind w:left="280" w:hanging="192"/>
        <w:rPr>
          <w:rFonts w:eastAsia="Palatino Linotype"/>
          <w:color w:val="4A4A4A"/>
          <w:sz w:val="20"/>
          <w:szCs w:val="20"/>
        </w:rPr>
      </w:pPr>
      <w:hyperlink r:id="rId12" w:history="1">
        <w:r w:rsidRPr="00A04965">
          <w:rPr>
            <w:rStyle w:val="Hyperlink"/>
            <w:rFonts w:eastAsia="Palatino Linotype"/>
            <w:sz w:val="20"/>
            <w:szCs w:val="20"/>
          </w:rPr>
          <w:t>https://github.com/Pintopie</w:t>
        </w:r>
      </w:hyperlink>
    </w:p>
    <w:p w14:paraId="7F87E0B2" w14:textId="6535CCE0" w:rsidR="00B14942" w:rsidRPr="00A04965" w:rsidRDefault="00B14942" w:rsidP="009A0595">
      <w:pPr>
        <w:pStyle w:val="divdocumentulli"/>
        <w:spacing w:line="260" w:lineRule="atLeast"/>
        <w:ind w:left="280"/>
        <w:rPr>
          <w:rFonts w:eastAsia="Palatino Linotype"/>
          <w:color w:val="4A4A4A"/>
          <w:sz w:val="20"/>
          <w:szCs w:val="20"/>
        </w:rPr>
      </w:pPr>
    </w:p>
    <w:sectPr w:rsidR="00B14942" w:rsidRPr="00A04965" w:rsidSect="00C2315E">
      <w:footerReference w:type="default" r:id="rId13"/>
      <w:pgSz w:w="12240" w:h="15840"/>
      <w:pgMar w:top="500" w:right="700" w:bottom="500" w:left="700" w:header="34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3338" w14:textId="77777777" w:rsidR="009F0D8C" w:rsidRDefault="009F0D8C" w:rsidP="00C2315E">
      <w:pPr>
        <w:spacing w:line="240" w:lineRule="auto"/>
      </w:pPr>
      <w:r>
        <w:separator/>
      </w:r>
    </w:p>
  </w:endnote>
  <w:endnote w:type="continuationSeparator" w:id="0">
    <w:p w14:paraId="1A967D45" w14:textId="77777777" w:rsidR="009F0D8C" w:rsidRDefault="009F0D8C" w:rsidP="00C231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4C0DCD52-4BFB-4F9F-9D46-81601FB57EBA}"/>
    <w:embedBold r:id="rId2" w:fontKey="{635A2984-2589-43A6-BDE2-57C2D5D4A373}"/>
    <w:embedItalic r:id="rId3" w:fontKey="{5F2FD1B6-E187-4240-959A-2C934FDDCB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344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B3DAA" w14:textId="3A88FF04" w:rsidR="00C2315E" w:rsidRDefault="00C2315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5D2DC4" w14:textId="77777777" w:rsidR="00C2315E" w:rsidRDefault="00C231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BE43" w14:textId="77777777" w:rsidR="009F0D8C" w:rsidRDefault="009F0D8C" w:rsidP="00C2315E">
      <w:pPr>
        <w:spacing w:line="240" w:lineRule="auto"/>
      </w:pPr>
      <w:r>
        <w:separator/>
      </w:r>
    </w:p>
  </w:footnote>
  <w:footnote w:type="continuationSeparator" w:id="0">
    <w:p w14:paraId="15D816C3" w14:textId="77777777" w:rsidR="009F0D8C" w:rsidRDefault="009F0D8C" w:rsidP="00C231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4CE4E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0AE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24A0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60BD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56BF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06E1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ECE2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185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5C13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FF4D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CE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E89B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748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94BF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5EA1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A80D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3613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F45E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4325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0C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B010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62D6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68BA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54C4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A8BC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6655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76FE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3F6F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A2CA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04D9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EE04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D89B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BC9E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ECA2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00E4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A044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DE083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EE24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90A3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4281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2AE2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A835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CC1C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963A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4E66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85E7C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D879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C806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98B7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30AE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18D9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3400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C414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448E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9763C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5637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C470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80B2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C6CF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28EE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9CA2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F0D8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64B2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6FE8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EA8C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562A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AC43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009C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845C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56B4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164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9089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79E8D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80A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64FC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C621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1647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8238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82C2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D04C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D0F3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BA4367D"/>
    <w:multiLevelType w:val="hybridMultilevel"/>
    <w:tmpl w:val="22A8E400"/>
    <w:lvl w:ilvl="0" w:tplc="1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0" w15:restartNumberingAfterBreak="0">
    <w:nsid w:val="25804D65"/>
    <w:multiLevelType w:val="hybridMultilevel"/>
    <w:tmpl w:val="D1543960"/>
    <w:lvl w:ilvl="0" w:tplc="1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1" w15:restartNumberingAfterBreak="0">
    <w:nsid w:val="29001CA2"/>
    <w:multiLevelType w:val="hybridMultilevel"/>
    <w:tmpl w:val="4410877E"/>
    <w:lvl w:ilvl="0" w:tplc="1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2" w15:restartNumberingAfterBreak="0">
    <w:nsid w:val="3D8B36D7"/>
    <w:multiLevelType w:val="hybridMultilevel"/>
    <w:tmpl w:val="1AAA4E3C"/>
    <w:lvl w:ilvl="0" w:tplc="1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3" w15:restartNumberingAfterBreak="0">
    <w:nsid w:val="3D9009D7"/>
    <w:multiLevelType w:val="hybridMultilevel"/>
    <w:tmpl w:val="65303C58"/>
    <w:lvl w:ilvl="0" w:tplc="1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4" w15:restartNumberingAfterBreak="0">
    <w:nsid w:val="52414D65"/>
    <w:multiLevelType w:val="hybridMultilevel"/>
    <w:tmpl w:val="AAD67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E0700"/>
    <w:multiLevelType w:val="hybridMultilevel"/>
    <w:tmpl w:val="9CCEFA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412E26"/>
    <w:multiLevelType w:val="hybridMultilevel"/>
    <w:tmpl w:val="46742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86ABB"/>
    <w:multiLevelType w:val="hybridMultilevel"/>
    <w:tmpl w:val="873C84C8"/>
    <w:lvl w:ilvl="0" w:tplc="1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num w:numId="1" w16cid:durableId="1782724222">
    <w:abstractNumId w:val="0"/>
  </w:num>
  <w:num w:numId="2" w16cid:durableId="2135707559">
    <w:abstractNumId w:val="1"/>
  </w:num>
  <w:num w:numId="3" w16cid:durableId="741875907">
    <w:abstractNumId w:val="2"/>
  </w:num>
  <w:num w:numId="4" w16cid:durableId="1717269418">
    <w:abstractNumId w:val="3"/>
  </w:num>
  <w:num w:numId="5" w16cid:durableId="411972860">
    <w:abstractNumId w:val="4"/>
  </w:num>
  <w:num w:numId="6" w16cid:durableId="755981637">
    <w:abstractNumId w:val="5"/>
  </w:num>
  <w:num w:numId="7" w16cid:durableId="1799302824">
    <w:abstractNumId w:val="6"/>
  </w:num>
  <w:num w:numId="8" w16cid:durableId="199906222">
    <w:abstractNumId w:val="7"/>
  </w:num>
  <w:num w:numId="9" w16cid:durableId="1832064285">
    <w:abstractNumId w:val="8"/>
  </w:num>
  <w:num w:numId="10" w16cid:durableId="1144662874">
    <w:abstractNumId w:val="16"/>
  </w:num>
  <w:num w:numId="11" w16cid:durableId="1220170841">
    <w:abstractNumId w:val="11"/>
  </w:num>
  <w:num w:numId="12" w16cid:durableId="608203248">
    <w:abstractNumId w:val="17"/>
  </w:num>
  <w:num w:numId="13" w16cid:durableId="1615094629">
    <w:abstractNumId w:val="15"/>
  </w:num>
  <w:num w:numId="14" w16cid:durableId="1731416047">
    <w:abstractNumId w:val="12"/>
  </w:num>
  <w:num w:numId="15" w16cid:durableId="1499227847">
    <w:abstractNumId w:val="13"/>
  </w:num>
  <w:num w:numId="16" w16cid:durableId="967052520">
    <w:abstractNumId w:val="14"/>
  </w:num>
  <w:num w:numId="17" w16cid:durableId="972518024">
    <w:abstractNumId w:val="10"/>
  </w:num>
  <w:num w:numId="18" w16cid:durableId="137771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942"/>
    <w:rsid w:val="0002614B"/>
    <w:rsid w:val="00082AA1"/>
    <w:rsid w:val="000A2976"/>
    <w:rsid w:val="001376D2"/>
    <w:rsid w:val="00226909"/>
    <w:rsid w:val="0028571D"/>
    <w:rsid w:val="00352932"/>
    <w:rsid w:val="003B65E2"/>
    <w:rsid w:val="00410059"/>
    <w:rsid w:val="004722D5"/>
    <w:rsid w:val="005F36A7"/>
    <w:rsid w:val="006E31C3"/>
    <w:rsid w:val="009911C5"/>
    <w:rsid w:val="009A0595"/>
    <w:rsid w:val="009A6710"/>
    <w:rsid w:val="009F0D8C"/>
    <w:rsid w:val="00A04965"/>
    <w:rsid w:val="00A06D2B"/>
    <w:rsid w:val="00A15FB4"/>
    <w:rsid w:val="00A44773"/>
    <w:rsid w:val="00AF7807"/>
    <w:rsid w:val="00B14942"/>
    <w:rsid w:val="00BE07EF"/>
    <w:rsid w:val="00C2315E"/>
    <w:rsid w:val="00C265CD"/>
    <w:rsid w:val="00CD22A6"/>
    <w:rsid w:val="00D520C5"/>
    <w:rsid w:val="00D9039E"/>
    <w:rsid w:val="00E83472"/>
    <w:rsid w:val="00EA77C4"/>
    <w:rsid w:val="00F8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5D75"/>
  <w15:docId w15:val="{E64ACFE2-6BEB-4D28-A561-293D8229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educsprtreducsprtr">
    <w:name w:val="educsprtr + educsprtr"/>
    <w:basedOn w:val="DefaultParagraphFont"/>
    <w:rPr>
      <w:vanish/>
    </w:rPr>
  </w:style>
  <w:style w:type="character" w:customStyle="1" w:styleId="degree">
    <w:name w:val="degree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unhideWhenUsed/>
    <w:rsid w:val="000A29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9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31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15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31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15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23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rodo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intop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kenny-nguyen-42ba2624b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Pintopie/Liver-Tumor-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lucroffle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Kenny Nguyen</vt:lpstr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Kenny Nguyen</dc:title>
  <cp:lastModifiedBy>Nhan Nguyen Hoang</cp:lastModifiedBy>
  <cp:revision>20</cp:revision>
  <dcterms:created xsi:type="dcterms:W3CDTF">2025-01-11T23:35:00Z</dcterms:created>
  <dcterms:modified xsi:type="dcterms:W3CDTF">2025-04-02T16:15:00Z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42ac2d13-4c99-4e61-b790-abfd26072b67</vt:lpwstr>
  </property>
  <property fmtid="{D5CDD505-2E9C-101B-9397-08002B2CF9AE}" pid="3" name="x1ye=0">
    <vt:lpwstr>IFEAAB+LCAAAAAAABAAcm8XWs0oQRR+IAW5D3N2Z4e4anv5+/51nNaSr+tTehPAoTsO0QFMMyoocivE8zxEozZIkJUIYCWERRymqivetAPKh2HWtraE49In6qo3XuVNaQHWsocmpvLqSMgTz6MWgoms5hwRYp5GYvJI/nR/mvgZA46YLTJF/W4Gd6ibC97zyMlDGD1YS8QkEmqGQjndB3DfVgnyF4e/hRrSy8JPbkwOYwoiPPJ6KYKCVwq3C+i7</vt:lpwstr>
  </property>
  <property fmtid="{D5CDD505-2E9C-101B-9397-08002B2CF9AE}" pid="4" name="x1ye=1">
    <vt:lpwstr>eL/qX2IQFfP2Wsjf/WTQkrO/R9HD428YfvhZldmR5LaKAjHBT0GXUfPNsBsyLwLI0H9mAIOKAupOlsEuzAPgkIm9pbTLXJIookwAVCm9GzyDmbVy0Sm1OvOdhCBXJpuvYHO3IphNtI+b58C15uCzfM1EwZyKbE6q0K8spxUjx3+IY3zwEV13u5Q7zzWbmSA23CmSooeFmookli1GA5KURPWv+rxI6+CyMnix+gE0OhledzBS/Ye04xUQGwijpZH</vt:lpwstr>
  </property>
  <property fmtid="{D5CDD505-2E9C-101B-9397-08002B2CF9AE}" pid="5" name="x1ye=10">
    <vt:lpwstr>1dzNrLO7tOrcc3K7g1t94CnMHjwv6TQd5pGMMjcS9PXoalBNRHQ7kBUcyMblmjp0mZmQlIDA1WQ5zYL5emcJPADiYaA8Bwxw4dBX3+NmMsD0WkuhqvRcQ6mDpa7c+S7ygHccAXok5XIY62V45MAAiQNH44uXW310OnqxaZQT6uIY6h6mNNaOi8fpyiCInmZU8wftyLJya6viWPiDeCs8HnIek4qH7PDhKos/pFIdorJ7/mH4G14jzEi6mp9AMUy</vt:lpwstr>
  </property>
  <property fmtid="{D5CDD505-2E9C-101B-9397-08002B2CF9AE}" pid="6" name="x1ye=11">
    <vt:lpwstr>Y6mmBl8/JygP+jlQczDY6BX7LQlXDmL7c0aDpn4wSPZoNE9LdKrjYPCc305Ke/FBvPh9Ov+JoUUfQPQF1triNLok6fOLek9LFBxtOvJjvQ4usgWp7nomiYWHKrgWXMEAJPRUOJRyvXz8UYhU4XxwjPOiJIUBV/0t7fdAJOdqXIgKjoey6n5zA54knSanSXaQP+tXlthexj0D8OkoVrIXvgLYEuxZf3GL4sjGmzEBOnY1KOHT8hRn0A1U1AQuY3I</vt:lpwstr>
  </property>
  <property fmtid="{D5CDD505-2E9C-101B-9397-08002B2CF9AE}" pid="7" name="x1ye=12">
    <vt:lpwstr>dUgLRp86k6frq3EQ24gn5LcyTzABcc5fN7lxs6mqydq3SBf9ww2rNBWmSp3WlQUW9Eerhs9QbHLRSh7dmQhY3KhpLpv6Mkwlt2YfRv5YElxbYpWKPkh4W782yp0Gz0F/Sw760kMGC/qzT4MRGrP6rU11P+gSWV9SrZ33Vxvr4lmYCuhzPaI0+33FW7niLIqaRgj9ddI91VL8wyvKn3cY6LpmTuDq0jaj2FzTHjJvYafNnSyoataGTLAI0Er/tkR</vt:lpwstr>
  </property>
  <property fmtid="{D5CDD505-2E9C-101B-9397-08002B2CF9AE}" pid="8" name="x1ye=13">
    <vt:lpwstr>szd9lu7e11TgNMJnlxFrgpHx/uHls/v6aSEHBt6J1rhzVniXERny/wRR1uuhyRgj3bS7jK6SXKN2/P7iM1XSsynBw0NiMWsIRgWGco0c52R2dBnenga5wl8gjsuJQbCQ466N2wUOcWyOOYeQDjYxQP5LtSLZohohbEpHGXqw6I1B35VHDJX/dw223wpgIeNtEzyYnIc0+JSK4PUOqtHQ3+MVLih9Fgn605LV8n50w6FWKWolx6ARETshCKHiu0G</vt:lpwstr>
  </property>
  <property fmtid="{D5CDD505-2E9C-101B-9397-08002B2CF9AE}" pid="9" name="x1ye=14">
    <vt:lpwstr>FzbwUF/0zP9JlgPteYI5AYcSzacaeZ3I3vdtwjhHlRiSi7ZZ+f8TTaW895xhsEi/xy1T2gToCDVyMUCjxBnM1l73v5EGC0qzD8bBnK2d9J3AQuDDQpDfhjjMqj3zVHeJO0F16EL0QBoVaMcGv4w0GS/dng1Tu7JvobuqLEDsHntfb11NsE8OO662BTc/nrUWvfkA5lVvueLhV/Bzr/u8Z9NJqCuCcrfw53K3VcB1DK0Jr8+hJyIMvN9A7GZJqvz</vt:lpwstr>
  </property>
  <property fmtid="{D5CDD505-2E9C-101B-9397-08002B2CF9AE}" pid="10" name="x1ye=15">
    <vt:lpwstr>e2usYJ4roxytJX9lf0kdtyiOM76x9cnBv5lBKwlDrQMfzSib3erfkCzBRQzYA3iAPBArdat+IN8Dey42Ru1Yy0at0SIG+iWmDapMhZmn739s98J9mkPQ1BFQ9WxAQFl6C2YUk2cSX8dSikpjCEHKMTQ9aFD23FiAqwn7MOEmoPBH0Xf3ExpzgE21Pu9LGuQHLcEsrmVbiSj2xrgBe3MN4mqh9kgiQG0YwPAuSxYGzKHSKsV7YpREnhv/JECrG6n</vt:lpwstr>
  </property>
  <property fmtid="{D5CDD505-2E9C-101B-9397-08002B2CF9AE}" pid="11" name="x1ye=16">
    <vt:lpwstr>fyv9KYsshluUWmuyEx7wYAsIys64RCUajZwto8B2QPwVwRPe0eVTviuScOP+LkO/HIRx8FctUmjYES+TWMu6ysiq+Z9x7xd28Vo0OHTxmvr3V6F1usMewo6Vvlyp/FXvgqJq2t9dowKTWuPs39LBSs0XW69DNSGBjtuQzg5BLEOTe/6FSoTPqDt3vizQMR+Ov+oPiH/oDRBVapaOt889KoSaw2XsqjzlgQWiflQF68w/M4gwX2W4bAZnApzb56f</vt:lpwstr>
  </property>
  <property fmtid="{D5CDD505-2E9C-101B-9397-08002B2CF9AE}" pid="12" name="x1ye=17">
    <vt:lpwstr>vq5tfr0EOjl/4vqNud9m19/IVNGHRMyySqK/um5X4/54DyFdoJOjDJI6DhR3CzEMxcQi+6IvwNo97P4flnQ+MUlYkPk/R141+2wPetGnxl9OSAEmbxx2mJ6HLCFwvfmnH3zTKgdgOFE63Ytt7AB2ErXdgpsBpNG+4BXaskoOqEfir7NUwPstaiRqwz8nr4JAW8ObobEAuSm6QcCkgnFfAASSgdGldJf+jN+wPN/NjmcunBrdoWg1uMYdg8UgkXW</vt:lpwstr>
  </property>
  <property fmtid="{D5CDD505-2E9C-101B-9397-08002B2CF9AE}" pid="13" name="x1ye=18">
    <vt:lpwstr>WvWotiMdgC797dSusah/9QqJK7JE6FRgJk59K+3vxhBVkkyxUV/FjWa+apKMxwPHyNe03k0c+NppJk9/pw5QSKHKp7gK9F8Zt2pZsDoX33viUNBTeurE7SQ/jn/jFTlLqlHZEbqKT1kJWS3cnICR1lJAv3eqJTo/2J13wQkgcQRPReJaZt6/XJdUa7rgLzFM0rX/JbMjhNVCK8510tVCbYdp3C40xP4Bujuc2OyrwSnzJGYOiMsKmRiZoix1oRb</vt:lpwstr>
  </property>
  <property fmtid="{D5CDD505-2E9C-101B-9397-08002B2CF9AE}" pid="14" name="x1ye=19">
    <vt:lpwstr>dpHDiq+WWL8OW2Mu6sRAt4fHam01JPHW5SltqD6I4ZTEbv81Dxfiz176J1KyCprvLtwIgujxy/00mF3pFrKmxgb/nOL3ulmyfW/4VB50PC9a8WVmc//pqnfGbBwIi50/7EJRuKjC9qsNmVNKgGzVYcYqxHy8Bh/QgO7lob8tdGj7uV0dVZbp+7hdFSEdTWU2uJoxsBLProIsX/xlwCJg3Cdsk0Vp8/QrmO7zGtcpX5ub99aViBGNqsgbpdBoKhE</vt:lpwstr>
  </property>
  <property fmtid="{D5CDD505-2E9C-101B-9397-08002B2CF9AE}" pid="15" name="x1ye=2">
    <vt:lpwstr>1moKNtTT/Yv4XIMpQZH+V1LATojuOzow6xbD94i8G0BMH6yXDRmuuRLUwjRAf2c0xFmJrJ4ExYuuoIEsg6OKvu3Kyes1YbjgVKjkp61xThr5Zk4wIIuVYgu7pX16WrRPRag+WUwUPf2v607qt9wkq+zbva+2X0prMWZU2CIWfYre+zYKLPS4dm7Wy8SMc/ivyhhKD5wcFNJlPAb1c5+LDdx3RPhdGi6bscNNuk82O3qmWcy6BhPcEB4zaIfOZ9z</vt:lpwstr>
  </property>
  <property fmtid="{D5CDD505-2E9C-101B-9397-08002B2CF9AE}" pid="16" name="x1ye=20">
    <vt:lpwstr>CnmHZXaGs+C3hJ48sb7DdQgEaWJIWqHiyynz6X3gO+Iwp1eTOb243Q984E/CKctd1irGAqAUMNiKnhBRZIH59uOYAmTRB1OWYtbDkBXz829c1+F4bCl4KJbajRCtQpur6t7frYJJW++mSFHU94cPDP/7LAMxM2e7HK6wsEIyA8Fzzhv8mzyFh4FZ9Hoctx3P1JZBa8oJGvDqPnIjicn3Hz5soG1i4W1hVbhu9Z1J0Lnsf0X8fQbbrSTxK2q9xIP</vt:lpwstr>
  </property>
  <property fmtid="{D5CDD505-2E9C-101B-9397-08002B2CF9AE}" pid="17" name="x1ye=21">
    <vt:lpwstr>Je75m11zO59Zos7Z4EQm4Po6wjPWZruSLwEK8p931xmCZpGoMEa4vIWZfL7FLczNEHrZG+wK/qlKDc6EWRHyyQsyLtCX1F/1ozWQOLl1Cn9SmlGHhEy7sG5MFwVEkCfoiTPHgVFmYEExUBtUM8bUVm/D2XC1hJuoxD2boan2RCLdxQeI46Cgg+k6Uv6BfwQp4xaSnNzyz0+nv69yclJ5fOIlre5W4tHKWtgEiHzZ5AYk3JQ+yRkWcQRkE6DK3Nc</vt:lpwstr>
  </property>
  <property fmtid="{D5CDD505-2E9C-101B-9397-08002B2CF9AE}" pid="18" name="x1ye=22">
    <vt:lpwstr>i/63fyaknCw4xVEmrB081RbatB6lLlGd04ONCjdL+7Vr4sB/cwP/6V975jvRVe3mB5Hq2/W+DSfeT7s2PaRZ4BvjayWj9YBbIzt6NlSeG+eP0/50mL7+oOLRxxoVVB9E/nD8rANH0tmqs9W0CCh4HTtfit6rinpgLD9HzCUd0lrRj46/aRNgMTjgB0H3/alQrrM87AXr6fnnV1vnJVNE0/NxxbpPOfLBO8+ihtRDKj09vBRsZINY7kocs3Y+4qu</vt:lpwstr>
  </property>
  <property fmtid="{D5CDD505-2E9C-101B-9397-08002B2CF9AE}" pid="19" name="x1ye=23">
    <vt:lpwstr>jydAU7UZu4YtIe7keJSWX+s7qT5ulrkYQg2+MFASJzADdC19SejVywqU1FP+F0FYX6zGb8p5I7+AoSOGKZwmofJNeSrv38Pv9Ar/OhBkhW3cRhQOqufUPsyC6vXNB3UFOmrm07kO4Q/nS53M1QYdV3fGrVVvN99b1ZknUy/WQfOFwTuMVSrL/X5tAu94bfZf/0bvFV7ZXmx7PF58/Nr4WKxeIQNuvEIR55xOK4nZnbpwXpl0Th4NV5QsQTUnfdD</vt:lpwstr>
  </property>
  <property fmtid="{D5CDD505-2E9C-101B-9397-08002B2CF9AE}" pid="20" name="x1ye=24">
    <vt:lpwstr>FuSDqoy28ADKOez3fW/eARUg7pUzvn8MsBvhMfrG93hXsr5tDHEQOpF6h3T910SJgB75ofeo4eRcoIiCnMj1SjLU7zKQwFMaOv8LvGSgZabsQyInyn1Gl2Wrwza3scxVpSW77tMuYOtA7dyRE6yJ+rS4U9tTdNyPfod2ddC90mL6BNGsOn1e0RHMN9tU+7nTiAJD9YOykfK155qeW4zTKfd75ARgZxf1XPaA/Zq1I7jT2eqdK92dqyeBiRMg4MG</vt:lpwstr>
  </property>
  <property fmtid="{D5CDD505-2E9C-101B-9397-08002B2CF9AE}" pid="21" name="x1ye=25">
    <vt:lpwstr>XgVoeU3nvj6dw54miT25m3XCmc5Oz9Xftf5j6vjZwL4Jq9ImIUOszjy/2N6ZqNXZSH2ElwGrMhpgnMw4fty6UmcV/O5Xu3ku15C1FbF1m9Czit83pieXMjbY5MCf/LHWH1qmSlD9te+m2HnmRI4js5B2MtG9jjxrCteZlDY1Irh6bbTvTodX0b8z+co95EZYyigGVOqD7ETBWGXyRkcHhy+pfjRRhmKRE4YlA2wc2W2AhrX0oV1ArB91qONCZbL</vt:lpwstr>
  </property>
  <property fmtid="{D5CDD505-2E9C-101B-9397-08002B2CF9AE}" pid="22" name="x1ye=26">
    <vt:lpwstr>F1UtNTHovN2d8xa/8E6ngPQJlQHyGXtwCsFnrkxEf+MHwsuF4RggZfk/sL+q2pOIT9ZlZ+DVAyU+qskllUq70wEk9G/D7/nqXbL1uRmwXmf8cBLmNb7kB2l2oY3Av+mlya1ERa/pbHDoLZrM6OhMCnaGjxZWAHXN6+bLa+iAebzpB4TYqbY2CEQu9TQbDpnLcvqQ8UzGrR8wpq+YMQutQe54TrQUk3/tzUiElyNrZt9V4RYiutqV8aOYK/p+9tf</vt:lpwstr>
  </property>
  <property fmtid="{D5CDD505-2E9C-101B-9397-08002B2CF9AE}" pid="23" name="x1ye=27">
    <vt:lpwstr>RPJAskPAtb9c30j2ciGhebLRnxk3wfAWivVR8P6kAJYi8HxHimFyHVOiLKl6wqylO4QXPGCZ+SRoifqvBHYs+pqlmQMQjKbFVWF0mTih1bGLWUD97toAA3FWLPeQ+wP7/hjRQL9E/QeGV5A1p7M+qRBsXdRb2HFy3xPD2QHIOeJ1SRopkYCQmtwOkAIUfVp9G0jjA7MDk4nRqhMKw9J91X6LwMpvwIpnscPyKFTEvujRh+LHaVXf+lh1J8pWVJa</vt:lpwstr>
  </property>
  <property fmtid="{D5CDD505-2E9C-101B-9397-08002B2CF9AE}" pid="24" name="x1ye=28">
    <vt:lpwstr>lPKp2GWXTwT9h1HIJyA1foOZcf0NXbPoxltValNmer/NUYxqqxrC1rg6LXfNh6aDmXaQDOMCXR3xqpPuWgRCf+n9AuyDRZmILHSxvdl9rboAMdBP/Y0zQTmZSjoB3v3BNPZ4j0MOYnciRDJ6l9I75wMUhI+3Ee5UBHCuYQBNADRGX8z1/IY5419wKK4vR+CM4j+BsKhBhP9acL9mA+tP3ic5MZrPTTwxeP1pVqf6qWwJy82pDBhPCPQmDkkZH7r</vt:lpwstr>
  </property>
  <property fmtid="{D5CDD505-2E9C-101B-9397-08002B2CF9AE}" pid="25" name="x1ye=29">
    <vt:lpwstr>UpobJATsoqoY8XE7AIsO8V4HpLgCFSyPu1FgQgoCskz26UESmGMxUxTozyHpbYHbLQjlbXaVZ+PTenpdJzqWmLnYlk+mzVc+AmJ+iSLcPheuIPjB4kinYXu+k9ZXA2JKP1snaL4VPYAOg6EL/mTrwLbziRZJFanwgCWZG3ynOmq1CkRTQWQYBvdR5w1XYexPNWsJHxxZbtH/qqALunIWaQdwlRMkc2HE/ACKfmgxG+C8mRV1k4HqSck6ukAJVuY</vt:lpwstr>
  </property>
  <property fmtid="{D5CDD505-2E9C-101B-9397-08002B2CF9AE}" pid="26" name="x1ye=3">
    <vt:lpwstr>gvvkXaETm+4OhhZBjmKXtV/BOPLULAT2EIWtT7/9XM3C7B937JkNRaFbRzPQOyXkaA5qeckYXgdwyJERIm9Gzt+1nehgOwkDzCa+5UJw9/8/shGQu610yzbqZEVGG3XDA0TJ7hoWEqoAA7d5ZqY9guEB+zJR3r+bjGui2SaNQbKnLAfL1RuXhiYSTfpx1mv1xUwR9lwD3s9X/K5tXNM5q14kDYXwmoIwKwV/qa/eM6T5JJk7lHfxCl5yLH5U1sT</vt:lpwstr>
  </property>
  <property fmtid="{D5CDD505-2E9C-101B-9397-08002B2CF9AE}" pid="27" name="x1ye=30">
    <vt:lpwstr>v+u0CMw3flhA3yMZmkMrlktsnWJ4rYz+63Mb9kejAt+7WgVqAQjmnfGv01ZvEjQkc5TkghfyCRNM0A5zxQQkGUsx6tHGiRV2ywsWZAUXA5yAYOI+97uDi6+HqiyFMoLnHHCtYe9iGfwfJCYQ8erHns3oqI//ihJohEot8UNEk62Q9TJ/t0gOPN3148Su01+smLZ2TGw79BvT7ClOjWnLPvfY0HyPk/iaYZ1Cz/5glp6+SgESw6Fj+MIuRXsb6fO</vt:lpwstr>
  </property>
  <property fmtid="{D5CDD505-2E9C-101B-9397-08002B2CF9AE}" pid="28" name="x1ye=31">
    <vt:lpwstr>w8xE6UYmtbFC4nvgYT5VWSb9zw7ich+CSDc7ABMjY91tihQp5m9l2OqKOMVt/FBnHp7EXJgo5wDd6+1lMS5e/jbauN5HbB2NoQggI9ichQ8WR8swtIXiYPBO2xfZ/N1qHzxwTHgYtgFVNDr8oXuuyQNVxH+AiJGS4YT7YLu91M/WoiXPxM316wM7z9ZVygaCzXAv//oq8DsjAVaZJECvqtJb15kWrYybXHv4TkqooQitOuHiQ8oCQK3NW9BmPXX</vt:lpwstr>
  </property>
  <property fmtid="{D5CDD505-2E9C-101B-9397-08002B2CF9AE}" pid="29" name="x1ye=32">
    <vt:lpwstr>gnHIpoURJgQ4tSNgmjSib4Q0OhrtVuUvQ+qwDxZbC9VQeu6Obch2BPH9ZRcqGM8fY4r8LwvzDWbPv0qdiuqK0L7CsTypYvO87AchLBw5/mu7XCfMlVUauf+Q+VepzlFTApq+mpKS4GoPv4RJiqrPytzjAXA0vOs+4PL3B6bO4xDPUjXRS9NcEdMF9fKeBfyN3P5NYlwkRg+ye1W/GA12t6/Hsq8uN8Dw/Jlkr4iGtfakDZ8eh/BleJTG5zr4+jk</vt:lpwstr>
  </property>
  <property fmtid="{D5CDD505-2E9C-101B-9397-08002B2CF9AE}" pid="30" name="x1ye=33">
    <vt:lpwstr>jOOzHlzDLmn5347/gmrPg1yR5weuki3PQc2Ll0EGx6OWRId/xH6RzEIYnRWENuEwIy/nbkpGPVAd+G/6ybXojCqd4lxaMIXlcbo0ZCpIMKRdyI2SwYN1mwWD2q2FoPjfKc/i4lkASIzN5/iIb0M+PbTz+bujTp9BgLghVwbr9idy7shxMUqUWK+2Mg4lfhD4VJAI7kjR28UBNbFUeW7Bx55IYGT2fc1X64smSnDUoLzn+HxbVGa+AwmPFcFa1hS</vt:lpwstr>
  </property>
  <property fmtid="{D5CDD505-2E9C-101B-9397-08002B2CF9AE}" pid="31" name="x1ye=34">
    <vt:lpwstr>Sj3WwuHE/yzcPjSlzli4eoBGgGrfCgg+98HpT/XWyxHnEse1iLBfSG0rVwAC1CjgdylfH7S1qPLbOZ9WY/ysKnQan8Y0/uoryBp3Z/SqwFNS5s63j0Xio28fCqvP283ef1NewRgRdrVSzWeW/4CgEpYjrVhmnPjKLiT5Ppcii+WMxpDudwDMgjklwEjIrQQ26GqFYF4D7GW9GVgpMK/c9d3rPSbEep8BEpCdHPu3Y2z4pflL5vYsJ4FcTC1OA+F</vt:lpwstr>
  </property>
  <property fmtid="{D5CDD505-2E9C-101B-9397-08002B2CF9AE}" pid="32" name="x1ye=35">
    <vt:lpwstr>L1QTdYtPbxcELu4wB/EduIaVS7Q69oNXjjhBorZelDy+FZEeJ3ElZiwmRUw/WW32UEkh7jRNC+SzkY6tCIDxdMPt0+4fTc95Bj+amkAQ8Y1GNXJp7K3AlrZcRpJ79gb7I44LTZS5wQu26MveC1/7VRx/hGpc1qXd9tBFLYZSS1up/lO1o8dNMqMKjJMtU/pnnsEBPYehe3PafRbotfbl4t6y5IX7dOQXdIOsYmimSyEK9DaBgfv53uSqE4NwTk9</vt:lpwstr>
  </property>
  <property fmtid="{D5CDD505-2E9C-101B-9397-08002B2CF9AE}" pid="33" name="x1ye=36">
    <vt:lpwstr>HYZ2lqLy1lcWgY7mYP5xkG8CwdDSfWnAiM5hk/53QE5c5/pCNs/r5r7JYxPX560zZdpyYUaFrWZFyQgc55VWD4/mOkGote8PVx8Vebb2UuVadKB0lNg6ppTJMjhJsr+fDZq/0HMlRm1ac9JwBCKM2qB6sDWAOoCR81WY8eBnZTv5MaNa7ee5iF6+hnJv+2uoNdgz3u8ROnn12s/Y/XH595TqZrjlgwc8YJyzE5uF13enxGA7/Pg6cF3JvfC/IY0</vt:lpwstr>
  </property>
  <property fmtid="{D5CDD505-2E9C-101B-9397-08002B2CF9AE}" pid="34" name="x1ye=37">
    <vt:lpwstr>nqK8LPGAdafxXIT2lh/bTeBqG5i18fB/8O/wVtMPBaTgM4KP8rUjOllc3CsBlsqjDvxdMhvRtPQNws2+v+BT8Cn+7HQWQ+Fe0Fr6FKjAWWgUKnuhvjn0cVAa/vquEeBQx4sJ5NvheUS5yWUcVqc5Uzn2VFxGm9lqUDBCnAMkYFjcAjrMXsOnUMy4w2oFxhSEeZ8XvDBtM8GkSh1PNzGL1WEVz/4solWjavLcgBpvY4vkiTdgDQ/+Gn0GaQKyKKl</vt:lpwstr>
  </property>
  <property fmtid="{D5CDD505-2E9C-101B-9397-08002B2CF9AE}" pid="35" name="x1ye=38">
    <vt:lpwstr>z5AA/VZLLLI/mn2zMj/vRo9tJignBP47GJE2aecGs/+CNd81FNLkjZ+t4aMkYNhJEmbP7xvmCrVZ6jl+IasaP2r4jOmLaZJGf84CZY/o66nSsR7vZqroa9YbSJBXTd34kSN7qYgjoY0z/d3n9mYzV+x0BujzOB5T6IZBVqSgTPEc6yj4WKMdcPNQyDN5olaKGImDRPlfghucTC1/9F1BYHhGwIG89+4O7j/uxjvSphuge16mfvM5UYox7O8COLo</vt:lpwstr>
  </property>
  <property fmtid="{D5CDD505-2E9C-101B-9397-08002B2CF9AE}" pid="36" name="x1ye=39">
    <vt:lpwstr>u34Vs6X7Q3WVHuvWdIP6b8XELL8+axdB0GJ9gPyr986YYe1zGODy1Q3DhfQfLEE0Mum9/UJ1DLsdLVOyAwqM2wJ/ehK4y/39PqHOlyhldqRrCkiF0J8Y3UDVCcWx8H+q2XCD11Io/7sb7ffQU52QTpH8ESqsGuAWpnsVWBEAzmni5NpMkfNi/WmJHiZ9Kf7lf14q71Uq+VQvsZC+FLku1+NiPdhGOL9AfYZ0zFN8hjULZP5U2lHAjEk+x2yDu/8</vt:lpwstr>
  </property>
  <property fmtid="{D5CDD505-2E9C-101B-9397-08002B2CF9AE}" pid="37" name="x1ye=4">
    <vt:lpwstr>2/CiAYtCQZeCayvHUF+N/IHgPF/FKxzX8fltP9jHBK533wsNHGpHfn9dqgxTybiJXCGNFy5st3envFBVRiFFaR25IlPYJWEnfzOzmKYRmZ4iGdFZjcUGFvekv2cGQEzUbFV+Myptl6aigSY3pqySPB/YkFtnM2dTzovja3VCXLuRGSC2cmp3MAFstg723NJgQfCS0T06X8xl3148So7kZhje4YZ9bDG5bHutXGOkH+rABSXhx/RvbDtZYToO4Xt</vt:lpwstr>
  </property>
  <property fmtid="{D5CDD505-2E9C-101B-9397-08002B2CF9AE}" pid="38" name="x1ye=40">
    <vt:lpwstr>svyC6BfY7VbYX+WYyacHGZFKrvR2qZoHutSy87cJ0iLZtNX/4Cwe/z6W7RmBVeO82BDJ/zykEG15X07fn8jSh3MTbBjWxud7HyfhFENSZOS+1qlUiQIFPflqbe7Z7QTnxlH+T+LGqAwxayC7xUblcpz0WrMHtWN+4dbUl4nHl4XDwEOX1+CHtHrrcL2GFOnpOC5VWCH4f54TgdkT6TMhEKzqdfcbR9X3tpO8ya383aAMus/p7jNba+NoXRu6BHd</vt:lpwstr>
  </property>
  <property fmtid="{D5CDD505-2E9C-101B-9397-08002B2CF9AE}" pid="39" name="x1ye=41">
    <vt:lpwstr>e8sllleT4I75t/goyqe456F8ho5mnyT+6coxKBN/DnIBxKe35j9Np2HcWaXQY5g/ZRk6VDu0sfqlkJonpa/7fIP0TaIBGgEyCI31I3eWwdH9iKAcX7BfiqOntE7TSEgkjYcRFoxk3nLjnIpiv7pZGHK8f4SlBgvXyW/CooGeHl0LJrW5+2m7CBoR9ar3MPGl+j1q7bG4GNzBmXmWJhO/rVzVdhRlZVHp+B5Ha5gFjwtM2kixZOeNvWC9yJDFzhf</vt:lpwstr>
  </property>
  <property fmtid="{D5CDD505-2E9C-101B-9397-08002B2CF9AE}" pid="40" name="x1ye=42">
    <vt:lpwstr>qqLp2KKLCD2vORM5GKU6w5J6Y/vMpeomXo1AJwXXhmGG98siJBRMKRlf7xk+9qypKhacdGQgmDv+6GntBl98HyW+v3AtY8An/Makjy5OcD/eW8zkShxMrTtZV9M0ytbzxQ6274jVpeMSWQCspqsznXvvUH7/96Ir8XrSBW7k1hHGJpLvGKGtU6KMvN+GCAiKZ6OD7kdX0XmstXl8WoMh4uScH/6oLF8jslxp9wCmGaN1aO2j04/0HR3NDBxKIU4</vt:lpwstr>
  </property>
  <property fmtid="{D5CDD505-2E9C-101B-9397-08002B2CF9AE}" pid="41" name="x1ye=43">
    <vt:lpwstr>1NzySuFCbO02b/bHIilIcraDxY38hSNsdF/dByC1BXzVVUG++53U6Czg4um9F/ZFNydHtO//8Ru0rMfmuD0sEx1bxbbPf9ty4Hh8R+syR7DFKimNSZIP2vvxjok5LGoT2gYP7my+HufmOjh6zV365NpyOr4rW+D/Dg4QOdRjDRtyn7Sg4DoB6sXEdQhKyfX+rdn/fE60vQH5XM3VrRYZ+UfMpBQcpXXC6ecSe+Qg9pRmMOPL6fWWeDniOOIkG0w</vt:lpwstr>
  </property>
  <property fmtid="{D5CDD505-2E9C-101B-9397-08002B2CF9AE}" pid="42" name="x1ye=44">
    <vt:lpwstr>43M9oHWBSXhlpZda1Ucd3xQhCtBT3b1vf0iwzdycrI1gF8EJB1D9iwEgSJ56oBZD95Ndu+iNMI3QCKHJfhoXjSe3K+jzka2T16Z0bztasnmta75atlljgDejP1Kf/lTH3Awkrvw6+9PaX0d7yHPB2R00IVf7faKleCaImGA2CIOhzjeDQFr4Z1DIe0YV58AjTGm4fz4iV59yXvWfNsosZjdLZH9Zs/cH9fuF9sza6DX36DnZGH1kLeyd36sxZRc</vt:lpwstr>
  </property>
  <property fmtid="{D5CDD505-2E9C-101B-9397-08002B2CF9AE}" pid="43" name="x1ye=45">
    <vt:lpwstr>fRfvun9sBFNR2uwnLaFMIoR3aQfgzlrQ1X3dp/Zukziuey+9Tf4BJfnB3OYpUYGyLTRVmssv2BfcQCwjmgw0blTELGuuKg2PJowTcxGV8ffMJRPYYwLcIbH7+FzrzyoIS/JjUnyclHUc40UMBZW7SREj3FnVKZf37k4qPzwWNuS7ej8i/sAjwY/6jy6K5BQtJlTiB8FG7kEqsZaVSYGf5ZNll8vePCC9dAOt0LMpRDSxMLPVkTMeV+HPFEcSy6q</vt:lpwstr>
  </property>
  <property fmtid="{D5CDD505-2E9C-101B-9397-08002B2CF9AE}" pid="44" name="x1ye=46">
    <vt:lpwstr>5er4aiL7WMmYWz8htzZ2wkVC06dMSe56Z5k57+yCp3qKJpR1jZ/hS1dsTyy6vvj5uvSvU2EZMZ3ylOko7JMt+ST3lv/reUJoBmO5UrdEvCWMvbZBnkNyj+tneY9yaxWVLCId1N1FNqaeJ1FSpoJR4miHgduuvfzyIwoMn8GYTLJuFce4HPcUg00MmBb4EqN8pMSvGWsFF3SpiP1FgeDppwvoI96MPMxynHoqiKWHZ7tvEczSMEDCjkryPavfH2x</vt:lpwstr>
  </property>
  <property fmtid="{D5CDD505-2E9C-101B-9397-08002B2CF9AE}" pid="45" name="x1ye=47">
    <vt:lpwstr>qz76UdtoyIAgae9bpx/qt4M1kABTldRiAvNYtjLSvPrbIovsSkcR1kEi1P/s8RU+XMAk5zc6TNOosBBkDhk65TPp+fl4SjE0JOFxeFG0EFXkBllBHIRmVv0a1ffxs/tPAnytvv6EvmyGmhrILAaF2l4EkiB0EsyTy2MBDcn99aax9aR5kHyTYLn8QoFtMhgJbLKXvvbR3k33LBIuVisE3NcCErE9L8Y/hHOR87OKvhWCmxpUaQz+xzLWytC3Yd7</vt:lpwstr>
  </property>
  <property fmtid="{D5CDD505-2E9C-101B-9397-08002B2CF9AE}" pid="46" name="x1ye=48">
    <vt:lpwstr>/Hok85YBxgazvFe+u5WsEFo15y1hE87URYX6rv6FGIF4TGvLjyJF4qiEgxi9ttou3ZiHEiNVTqPN9Jot08Reba5fKcywWT3/QwLcVUT2LKxwzMn5cALs0cTH0sZUlv4AYEZYoRizc9Ps61clfB5qnO2LkcqJOmRhC6zT2JR8rZqxWG7C7sXT6y64L4LBRMpR20kcZ6jRNWVNDzHBED2HHuCyeAkRdAuUe+0QOq7lQR+5KJV6dN41Psr8MWbLv2e</vt:lpwstr>
  </property>
  <property fmtid="{D5CDD505-2E9C-101B-9397-08002B2CF9AE}" pid="47" name="x1ye=49">
    <vt:lpwstr>5s9DdbBOmuHIznqhM+abbtV3xmh675VDemebUpKCY+UcjSQZjW4Enz8vHXb/oEyttz16+eqD1zD8O5Z8dpN2jhmETG5WHxv8g8BnJAfyFJgYwMILPtq1gRxMiDQtBPil8A/gk4irWR1QagWzgrrrKpB1Yv/v687h1TPZKmecUSjhG6C7xUDJapwIhM9fJBekPbzDJQmTgp0KePf8+ij0uy1yRoFF5qLmzyTlBtDTA3MVq6apBCX0Dr02wh7120a</vt:lpwstr>
  </property>
  <property fmtid="{D5CDD505-2E9C-101B-9397-08002B2CF9AE}" pid="48" name="x1ye=5">
    <vt:lpwstr>pSsauC+Ws3PNd8A2TYtNoStjy0vlTjm41+bhxaezQakvl7nK/vxPc5HrHyTcuHcFFf8gjWeYMDbI3PVfxV/0JGv9KpodzAx2SvisggQ9zt/F86jAGn5COhasAAwOeH3aApTr6VyKMnK9koSF+HLbvYAzaE8undlJBWFnMsT6lVxFMDbq3lD+yrpAozbDgyBmuBlEw9ACOjRExDFYxAh69puGf+uQyTZI2xWl3DggI6YGvrR0TJQbmS2QplLo0kc</vt:lpwstr>
  </property>
  <property fmtid="{D5CDD505-2E9C-101B-9397-08002B2CF9AE}" pid="49" name="x1ye=50">
    <vt:lpwstr>5aTqGoR24oQ2Ncj/eK0LyjIyLIVD8msJy3PRthPBKr7AckdxONTYzr8B+qDj6WvvJAoYencZH6EbENnFHQpYn4Z0QsHhIUoQEZpJsk2KzjCC1S90RzQWvRLKbenyA49wHmUBb/orRwR2AxaNHiC/av428VfLG/e0sjmzRr/IV3SnNUkm5Nj4FU1ejZZsNFCZd1oY/4JqtvywPxywj+9E8Yztl6RM3tRiPNWRozAnhITDMCm6WUZfMGf5lXlgrUA</vt:lpwstr>
  </property>
  <property fmtid="{D5CDD505-2E9C-101B-9397-08002B2CF9AE}" pid="50" name="x1ye=51">
    <vt:lpwstr>mqbcw2bXDOGpSx9o8d39keSLlMTV0EXjcP0IahOLZhJFo4cs8Sy65WkbLgihslNbCIlNU1WVVBu1yoHWMM7qhMfjAuTo5qSj3+1J08EXVv6hXFNwJ2YBj2OUKwukRFgTbEFaeSLnJIwRxETHKNOjhS/lvZOPfwdlz5e+To9P/OuFvBK1FDjIrROKdrz86a1Y33gR7LxO0Voh2L8vIS4e952wTo/J8wD+7VKQ51SvjQOxVUr5ivwceqvc/UsJOCc</vt:lpwstr>
  </property>
  <property fmtid="{D5CDD505-2E9C-101B-9397-08002B2CF9AE}" pid="51" name="x1ye=52">
    <vt:lpwstr>5PnipLNJlufQ6Ho4u+yXtzgZ1OzaCYa927bZV1C06XkQN4XVEh1Imp9EKh9r8EbEXusZ3fJ6UR11qG1ltVVZVqbwDNzuqY1mOf+RSKr3/kqYVsAKmi2gQefI95+rG3K9ARsdB4LVrzRFA6hu86ljO48H/glMvJGBVSyS1fbXIpwSdDQsr8nyX44l4u9FgKh6qyh5A9BXnTO9BMx2f1gmJKloiLyIUANTh9KSt/T+NiErUvB+o+cwBMV2fuWCYHr</vt:lpwstr>
  </property>
  <property fmtid="{D5CDD505-2E9C-101B-9397-08002B2CF9AE}" pid="52" name="x1ye=53">
    <vt:lpwstr>v0Tt6U3n9MQIk0oSTTSThQaMHZtfb0w21HBPOzLifwlPmI/ddL3goi0TV3046q7z+5H9CWeg863LNEwwFBA1/t+9cb3OW8EkZ3SjzpGSWG985mhXLHghQpd9p44rO9jKgljmSFL8etUvXRgr/xlIxXiMfmfdL9wYO7BX5a1MqBghhuLdNpY+X/bY2XLU32WYW08QdV72XyEpYRV+YqMoINpA3pY4OjbkSCRiI2dOQAF4ucn7MACRm+EmpLydpVY</vt:lpwstr>
  </property>
  <property fmtid="{D5CDD505-2E9C-101B-9397-08002B2CF9AE}" pid="53" name="x1ye=54">
    <vt:lpwstr>b1C5jA0Tnon4LaCHvUpfPTL+U+um12x7t92j+sfstkc836lnMi8KiMCsyRVRyzrQuWxQ72Lv+gofndLjVI5wVoCpm2voBoQ5fP/fAs8OdGgPa7QXux9FKR6r9zAmZuKHI6xpeQp9uVjx1+1NFIsiN18bh4LC+E5e+Xbt39NDmRCRhAGed74nD98OdksXxun0v8jJRrkOTGZh9BIg4WSAjADXX30ekYhUtZXsC1qih9AZw5WBcD5qCoHUz5dpmmE</vt:lpwstr>
  </property>
  <property fmtid="{D5CDD505-2E9C-101B-9397-08002B2CF9AE}" pid="54" name="x1ye=55">
    <vt:lpwstr>ew3KLaV71xjLlBXBnMWEmVBDhuaBHdy/iFewGGOI3kBBg+mfymNoOJnKkRxnbuZR4ksEWaQwozbI7lP/7aMzBB5ujthVC8SneKT2dO7Wz42/Itp1ORXPUdnJz4xVBlWMb18ZuvMOnPCU7iQoVjdysXBziFTAjHfiigscnzEAvhmCcEgPCuVhO+++nbCwXFpGL5gJhs8vK4WfQb1EbrI2KaJmIhBdszfeLptc9ZpVvahpuWDCh0BnzhdMI7g0GML</vt:lpwstr>
  </property>
  <property fmtid="{D5CDD505-2E9C-101B-9397-08002B2CF9AE}" pid="55" name="x1ye=56">
    <vt:lpwstr>Q1vta2n7jYEq+tK9H47BCDd3R+rdao/M9wdetoqbOz2jOe/qy7XDsqQ2CCBJeCi0o1mDvg7ROlfh9p7w4Q2O5w/S9ne812CGx1hmMwSj7UsKmOYTvGzp0c0tNuq5usvPpVhNnei4dJKyyWtM5vj9rWKxq3bEUXmXRT+ZRNlPrrgssRO/+EGEEBWxRCNXH+2p4gyeTEl3kptPHJEKwd0eETRAi6a3tpLojwqyqqSxVaEINc6NFL9YWjKJFKRkr+D</vt:lpwstr>
  </property>
  <property fmtid="{D5CDD505-2E9C-101B-9397-08002B2CF9AE}" pid="56" name="x1ye=57">
    <vt:lpwstr>VzGneizrMzMergWBsMm9CHbaxz6WfGsH+XDDxHEh1bd06R2VddvPQ7EnmptF9Cz35yxT0WYa/VBj6H1277HyJ6UaxOkmzs+4ZksE+FtXNHC+9mOAL5GxRqUUHvNdNTF8QmTa4WcV6leGfchI0Jm4jyAoof4b308L0gTMuMuru50ET/TdAfNWgBK+NoA1EydI3/k6XiKGYcBuhs3mE1NYpRCra4MdCdaO51taIDJGjRNshaSDLeh61o3zx/GoRtE</vt:lpwstr>
  </property>
  <property fmtid="{D5CDD505-2E9C-101B-9397-08002B2CF9AE}" pid="57" name="x1ye=58">
    <vt:lpwstr>deiNzkiO1DELzx73NlCSACRZGYFxxbsqQnkzYymA2N7HrYUHsL5qBxmEnEPsZnyFvl2eVu1xmiUvHROAQyuHOnWN9JaJcxsz75EEMsGOjMSjV/La8BKKrs/1BpQ/uxd8NULQPiME5PECMzzKXxjzTvUZGt2A+9Y0N+30OGysXywsR9MyZF2mdnlutxAnDl8GLUfxwfZxPv8b1a7/osp15qKscfnw/QdJJlGk/OPBYHo7lsXyUIZZ/Uvz+j6YKBz</vt:lpwstr>
  </property>
  <property fmtid="{D5CDD505-2E9C-101B-9397-08002B2CF9AE}" pid="58" name="x1ye=59">
    <vt:lpwstr>7+dg06eg3FjVmZ4ps66yYYx9S+8sfas1cNxYCUxXGQ/wPC7Tpkyn/y6Nk2PdktrJiuBjIqI5e04X+dfgUiaAUUpJa3nApB/kVWaBrEHcxlbgk99G+1zk+v4y5TEzR5keTEPBK/sVFUkyo6ghPyyGcUk/nmodynvVDe9J1/JLkf9HjM7X8wCi+DC4RTCzdFRwAq6QIO70oFQhuiNall+VFFVr4EU4q5iYIPyBUPq847z6DZKf6bnRarp7q19ClwW</vt:lpwstr>
  </property>
  <property fmtid="{D5CDD505-2E9C-101B-9397-08002B2CF9AE}" pid="59" name="x1ye=6">
    <vt:lpwstr>tSYud9r2JqwFuNZKLH77cHJY1UO1cp813SVHDbgjuvewSnNemns7BNaMdNohZburyiV7+8gjbHPVby7vvrc5PQzeNR5DBVRplxxbU0Ws6a93bhR5+FkUlFn1cWE8pKt2Ce1BiSFNVTxtcED0BnIeiL+WQaBCdaVOU5EHboi/ZnpuqSZf6wTPFJvQGSXPNr1ai6uLV0Prw06+TuIDe68xDRRaOT2R3Bn1dS1Yku+m9aW4WfDRUIAeDFzYoGo+k+/</vt:lpwstr>
  </property>
  <property fmtid="{D5CDD505-2E9C-101B-9397-08002B2CF9AE}" pid="60" name="x1ye=60">
    <vt:lpwstr>z/p8Iz3PQe4b9KelngoLqHAL26Cr4uL17PiNBip7nPw2qNdfMHo5e6cP+kmrqKC4iKqU+NUez/teNfUKZuenoBm/XntK6JrQHOZpald7vmvtOtTs8AHK8ARemIt5wR3xm5egTxPhgUjA0kEtvygIOvv2ETv7B+EpuAbGP3qSEwJN+tRFXp13rjWa5Ebzu/r+2248h/OURYEeQD6jrby0WhN66hG4fpHoALO2vnxTKmYpQyH81MdAzameFjMjI9K</vt:lpwstr>
  </property>
  <property fmtid="{D5CDD505-2E9C-101B-9397-08002B2CF9AE}" pid="61" name="x1ye=61">
    <vt:lpwstr>//gyNJOPWX9iWJKxCBYSIGVjHLsxKDzBOoxz7WPFIWxAY5q+2iQbJxv4BJZMBX6quOibjR0TPcnr9c9cXVz7rvlOTp0ruzVu7SaHYSpCe4Q9/gDmsE0ZAzpYSCHv45odJur1GXeE5VzpAJbmS7xSkcgCEBOA4eIQiQFZfgl2qNWO759YHoP5/j3hsVC3hfy00Y8vfLEut7yYtyGF+py+KNLvUbHZQM3P89Ukb+4m/aHoxa9ISCdRWw3lc/3yhvP</vt:lpwstr>
  </property>
  <property fmtid="{D5CDD505-2E9C-101B-9397-08002B2CF9AE}" pid="62" name="x1ye=62">
    <vt:lpwstr>R1XjMVIH5FuuuqafO2/tJw/r0kYTZYid6XliLtfmJd9edV4jiba+l026H1tAGgiRISLltWH4pgwbc1AHkslRkkY3g9iyhQg9LesL7Xg4LOMJCQ4rcQ+12Fb3h8gmJD3OlJBsVpVFhgPIHXsJrpz/dnNqW/fhunchuh5wBI4ZYEKwxFa2WKq1GNsaYOAWI0sz8tltuIM4V816CXc/E07W4tMkQrH5yw+W10pwXlrKE8UTIp8JcuTdSxcX7d91YP9</vt:lpwstr>
  </property>
  <property fmtid="{D5CDD505-2E9C-101B-9397-08002B2CF9AE}" pid="63" name="x1ye=63">
    <vt:lpwstr>BGtTf0bXogORzF4v5M2icY6bFPbaHdMFXuljQ/cBtO6tZHBZcfmS/qC9nv4IGOOq+sk/noXhF6FIcqHsmTullFZ9mde/K6VZJRtNEjL+uJ//ysMm8FjhdJ2lPR6uTN612ckMgMPmsosKIsW60LhDzuFgSKNYXEU25VidvoxIkEq7aCFJNdh3hRsQyAH6+aIB7BQ1Z9r2q0a1+pMpQvKo8tp74IwwRRxQhxF4uPwFfOsY5FvK31baOESYKF6DHCW</vt:lpwstr>
  </property>
  <property fmtid="{D5CDD505-2E9C-101B-9397-08002B2CF9AE}" pid="64" name="x1ye=64">
    <vt:lpwstr>9T7bN11zwFizF1MQ7QF9ZZgjUfKwbc30TtXQuvkf6Rgb5yZS8NG17PgFARdlvt2q8dmDlDEZg+SdbQ3xLYjacfv5uzqqWkxqjcnIONi+715z8Wty7XQtK4kfJ8uaJLn24q2q6TckKo0m2qhLb17oIx8/dsA2SE4DnoMMMsEQrKMpsqsOQDkBkx0uJpiiU7g1jzYooNbOmA5Ku/h2DQts/BTL/UcjZYliORg0vKWGmGF+4eERqWiiFe7UTJ2JwY2</vt:lpwstr>
  </property>
  <property fmtid="{D5CDD505-2E9C-101B-9397-08002B2CF9AE}" pid="65" name="x1ye=65">
    <vt:lpwstr>Df42po6Y96XTcdrPXkQV4hAb74sSCNveo66T7XccByvTgAHRh3eLhzVNcZevw0mwPcy2ZKQLchQbkwOZN9Kas7rgMpRPWTwxT2MbcIe60uZyuGGKW+6AEUovDENhRKqTc98WJEQ7qDDuPYRct34gEP5q627fUj7n/tBtldV2gRWVxDLyYWTGeeJMpMIUnasaLZvoA3U6jQHTqexnhKZyAGj5ny04Q1Ld+LXxwOruSRiXGIc9TlZItWV59PBw4JY</vt:lpwstr>
  </property>
  <property fmtid="{D5CDD505-2E9C-101B-9397-08002B2CF9AE}" pid="66" name="x1ye=66">
    <vt:lpwstr>EVQYimTXm9D8Z26qWLKNffjASJo5WoOuYgg/qyAa4K17SGSChJohlLo0+3Fo4voZuGnfboWkgxN5T8MgDk9KjW8WvKaiUn1iofnl0s1S7BJKGVeED0/sCgMZd+hTyi6U8vVp8Ao3XiWjb4pNYS7bLANpm8tthcSTfG0fJGq8+f/6vYLJIdBKAgeCAWaJAlBIK7s8PdndN//gWoCjWvp6eozJnDURbi15GQom87Leu6kF9JkAaDZ1RSv6hXjX9aL</vt:lpwstr>
  </property>
  <property fmtid="{D5CDD505-2E9C-101B-9397-08002B2CF9AE}" pid="67" name="x1ye=67">
    <vt:lpwstr>CZtzyFENInh5lNmJ72DS0Zc9Z7Vb+50oIK4dW+T26Q+oyz8NsgMIFEJ6n4wTvC0p0Opqhi5Ursmv+4hBLrFjfzDBNjcQMUvEB8qMeTc4w/nZlzGnL7sOeHty34ZfUKmMcOfLmYyecHGKctTnGqLz6XLwmVV+K0FBZqIxv29McaGwhJnp7djA/0Nlje9l08WH/zwPEpn3xS9qYgAyZ/ZuJPrFsy8wdXAesYbguyfM+VUNFZVgv8Z1RGjjdksBBuw</vt:lpwstr>
  </property>
  <property fmtid="{D5CDD505-2E9C-101B-9397-08002B2CF9AE}" pid="68" name="x1ye=68">
    <vt:lpwstr>qQg+SsPU39SO9shFh/xTFonu2ehAJpNO1LCkMFf5PXr7F2BxwWKLsB48JxDs+Gvd4lwcJLwmmDIRscMN2pc+3FKqrH4SYa8eIuc+ZSWHnCbUtZRFXprbg+yiDXqIa3/obNx/09RlIrtC1RIw7TM4OYHiVK2BwlbqnXMzh9E5eGK93AH6rAmfsHCmFSLIUW3D3fLnkBHPS1uND2/NEIetv4G+dDJWS14gJSuZXoqqe2oCnv0BzihYkg4YJV8N1BT</vt:lpwstr>
  </property>
  <property fmtid="{D5CDD505-2E9C-101B-9397-08002B2CF9AE}" pid="69" name="x1ye=69">
    <vt:lpwstr>4CwlIqKsZiOfx0bNELtEfRucxwRFx5bQW3Gr6xM8vuwd4FV4wO/ay+gk9eVjjd1hGvYO4jxwLYsXOuKMKA+bgXsrkZgjkHTOCWEd/7T5eQqKlq7sA0PNi928iXBac/BgQ/86+4I9d03pOi+WFwyuIrs+r6NQPgHG61gBFwOx3StgBP8/9wANaaTtGf3F5nKaHYGOvm+U8Nx6DyGayObnX2tXLkh6mEYQxRio2VbucKpq8bGbhM21DzL6pP2DgSE</vt:lpwstr>
  </property>
  <property fmtid="{D5CDD505-2E9C-101B-9397-08002B2CF9AE}" pid="70" name="x1ye=7">
    <vt:lpwstr>2Lt59TPA/rJSrqkn1Vz4rX0Lv9Sp3d3+1uw3InbgJ6Q0FNCQFqMFi/JKlSrqzJf0f0qEzn7mhDIQ6iQNdYZToE7MVnXuWQWbSGP5dHL3aMO2Zg0+Il7e14lntPT9oHqVzRpfA0bqefHBB6ik2P3YKt8KMZh0qDs21tYbMfotlpzjf/+RoUo6ipmLz3uUy4U23+jYDze8xnM4s7vtEPuAFd1ooQlOagI/OGuUEXkr1O/5e5Ox/8riNq08j4V4TrZ</vt:lpwstr>
  </property>
  <property fmtid="{D5CDD505-2E9C-101B-9397-08002B2CF9AE}" pid="71" name="x1ye=70">
    <vt:lpwstr>5IoWEgQL2kmnT+q8qZInFzxz9slm8zvXgzJ1WwnblBa3lfEC36HnQLHpgiAaz9ZrPLkY0keVfJzGOtli+l1mU3FZKyxV0s5yvEvBTospxEMJI7aQSZtaFaXPg1+VZxyNwyU1g0fG43CMWA1S9Fj1P4Izd8iGdAKgiTCxizyJH7rojEfW9EkZf3R6rumFVnudsGfbOIPlst7ZA9AQe2kPonIUcUDekNZgDuQL4CvvD+5+tEpW98rimiFLHdLbIeJ</vt:lpwstr>
  </property>
  <property fmtid="{D5CDD505-2E9C-101B-9397-08002B2CF9AE}" pid="72" name="x1ye=71">
    <vt:lpwstr>byPUzkTfkk2a8Zw2bRxCmgTKijf8F2H39S+f6O4IdGV7G0EH+ohg01PI27Ghr3JVmWYJ/RTAFUsyoGPENIXi+/nWlZbH9r7ZJ7b6dgNL3rL90lS348BTRLLxsqExI/tvseZ6hNQYrVWSIa9q7PrevcebIlMbv/rFZREXg+38cXnxCvbPQCjUlQ/v31ovXGNftNGoO4mAmEoQbe4rLTElX40uIp6nY5FE6sC4+W5cxLnea5hB8h5FE2YNomWoXYD</vt:lpwstr>
  </property>
  <property fmtid="{D5CDD505-2E9C-101B-9397-08002B2CF9AE}" pid="73" name="x1ye=72">
    <vt:lpwstr>jgBeQ/XQ6aF+K+HjdF6tZoB6qfORo6IUKGa56Z7zIIb8+glBtz/ijFep/6yiL3ZNxmRWXW3ZpHp7HHWHUc0auEidLr+SpocQPyEqG9K06kTredY0XIh08/K0ar4fqlwXxfA2SVyw/DI95ke9dO7ELpml1s/RL5n12qDqPO1rpajTHZeZfCWqoMYGqAVUsecV4hJARzQmg+YD21XrdgC26zSfFBVg+rHcu+9GvLon27tjah6QcqUABK6vs8EDYXs</vt:lpwstr>
  </property>
  <property fmtid="{D5CDD505-2E9C-101B-9397-08002B2CF9AE}" pid="74" name="x1ye=73">
    <vt:lpwstr>JP7/5NkrRBgbcDhg+RhC+lZJ1OuIOQdqVplHBQOFM2Yx49bs8gMphvDI74VBI1RWNVtHoiPDlNT2qflu7W+EOlnnaDDEOn6p2zWtOtvCHYyKNVH7u0HtguCUapRtHCxdb4QDLh006Bn9mrKgikJlr7EAeyfshxYHQQ7iQA77Z3vPxsxVN8oV/mjD7fHiaSnnW5PJWAaddPi5ETlux6U9eZZadObpcK6cvhs+KWpc3TFIYQfpJy2HUNSy+HtVhPy</vt:lpwstr>
  </property>
  <property fmtid="{D5CDD505-2E9C-101B-9397-08002B2CF9AE}" pid="75" name="x1ye=74">
    <vt:lpwstr>9a0uoUUJmJ9rFdz3T0VjfmaJb2ApJK+7qZpEsmcxceRc6pI4lP6qfcr2EIjHG2mYFXn6qUcLlrAo7KzpARNnbpifEFuHH2BtOZSKIOEdOW1mCLqWO9hQgSXN9hI+zIndwe+hDi3rsOz+jwTIh3yhiXitp6pTg58roe4/l5ACebeCUyzdPGsk4ygeiXfQviCXRnKE+22ifKwyQrZF/3K/1qHRJNkIOj0I9y3QUldTW2aQgPonOOy+XXpGw5bi1pF</vt:lpwstr>
  </property>
  <property fmtid="{D5CDD505-2E9C-101B-9397-08002B2CF9AE}" pid="76" name="x1ye=75">
    <vt:lpwstr>cbDXjEfPHqq64/oCv0yaJ3NK7VswJrvuJgzn2GAT+nNz0ZFKtZZDVihzFUfc7jl7ZdzmWc5dB2QFhbsFo4G7+Ojd/09OFC/N09/O7i3D5eHSycYXdvChl6wKKgz85PYmha3lDG2thX2Am7FJ0eGbI5TZy7A09wwRCK9iqxB0UL+5GyTR+z/X97u3ZzzW8vi+sYoc1/PZ1kezyy2D+N8unl24vNE8yhjfF/nu+PZivL3rPImLSbwmcZO3obFC3IC</vt:lpwstr>
  </property>
  <property fmtid="{D5CDD505-2E9C-101B-9397-08002B2CF9AE}" pid="77" name="x1ye=76">
    <vt:lpwstr>9MYc1fv3PWfRQB1WGhpSbj4T+6kEOVcc25lHI5UP/GFdzoWSHZk/mcYwUsQ2+2lDr+JKzfZTegrcIBhkQIia2x3FwPVJJg4xEtcwec1w4oA/d9RW5nlfGi/t6ciuOTePbnyY312fBNCs52emgSeJOj9CiA4kTGK8sTtmBz3/dU3S10Zddkh30Eo+02pLuMqhQBGnV/JS602NZ6/IEp8FHEO/Te219oXKqznynJJrVrBUhD7nObZ+2qweMw9vRRI</vt:lpwstr>
  </property>
  <property fmtid="{D5CDD505-2E9C-101B-9397-08002B2CF9AE}" pid="78" name="x1ye=77">
    <vt:lpwstr>VQdr8bJDpQgrwmff1p8gVYb+e9K3YJEAUriIsS/SCAXP1n4QfCJTnEM61hW+YVk4zDQlujiKbgMrx+aXNQEiNpPxdV2VxraJLnh+34PpIDAgxSOrKlsOdj5P5+3I0S8MWMJZfZdZ0JY6d/4/Yp+zZMoiwtasK8P7hyuDCCcEzT4f1MaE29Yn0pAQmkTjb753Iecw4lFKxfZlMpAZ0kQJayLeKxPEVYa5bUOSmlbtQl96JIHhv6Z9rRFtX35XPY/</vt:lpwstr>
  </property>
  <property fmtid="{D5CDD505-2E9C-101B-9397-08002B2CF9AE}" pid="79" name="x1ye=78">
    <vt:lpwstr>ZXqjLh26laDkZr6CvN3cMCzDagmhJ7I96bnSoM3bO5zAFBcdz+klUU7y2U9cGpzRajrwRgavsra2tMXqAk1VfJidKBqgMDelLRurgKMyQpqxeKluJFw7FzVIhOgzp+P03KiV5WEAMlPo4OmpZ1cYygO05PRsLQmZ9Xo8bcICepoeRGG2mlz1rB+7H+fAWHxB6ViBg4JN6pfR16JiMchZHbcXsFa7de8N73bnH1t6sGNByomTjmXX65VoJsosfZu</vt:lpwstr>
  </property>
  <property fmtid="{D5CDD505-2E9C-101B-9397-08002B2CF9AE}" pid="80" name="x1ye=79">
    <vt:lpwstr>5Huus8W9Ll2fTA8e5Ip+2OiUIs+4vT2EQfwbK91hzhyLS5BA1XYXJ3JhqWiNycPEJf15ThRxrgx08j0J6OjKLHvggjGNKhXpcO1HJpNg7nskgt46ljZmn8T+U6euMheYQNG/FURNI3vu65+TXMe8N9qESLd5wdfMcoViv5S4GsENrLeP2ZorsqgLCTJtawtR4XtzrD6SwcOcdGapaFY8n8Yt45Lcp+ye7AcyEk2oygwshweCo1UkEOs8xsznuV3</vt:lpwstr>
  </property>
  <property fmtid="{D5CDD505-2E9C-101B-9397-08002B2CF9AE}" pid="81" name="x1ye=8">
    <vt:lpwstr>KNxRVpmuWXIlzV+BR9l/7qdyBsv4Ng4H0x5WePKq8pJXjzeMSKo/0qolrqnECb5tkmvqE5gcJfL4XCslvj3xSlwX8UoPGXB2268cZlXsV6ZQaHG3CJGg+a4ibHdEytqU/IcX6Ohl4KC121YgCE/XKo4mAAVosFgU9wXtuzXbdiFQdgnYhB7t1EDyTir/q6Gv9OYme3nIWDnJaiYeTr9PPz6lB9BKvw9eaxPsEEYzYYPbYv/OwPuLtGgXVXiU3Tk</vt:lpwstr>
  </property>
  <property fmtid="{D5CDD505-2E9C-101B-9397-08002B2CF9AE}" pid="82" name="x1ye=80">
    <vt:lpwstr>EEZLbD/Sa79tHbc7fnIbmJVechlEBsxXRIkupdoq4DzUVW+5GzVfogq4CjcnIwHRI8dLpUt/c3LuAL4P1lUX5Ic/tKtioXdz2zl3RgJhCx8bP0/T8JctZbQfpB9aqh2a1nNwSj+MDfidB61nr3dDAkecHQFMGn3JpS4HGnprmLGi1H30KyyNwzty8JW9pigQUopdqhH4GWJNVLiWpQ2Tc25T4d04wOrQHfowv3X/vAQ41e5wPuVoPJTx6SsKYtr</vt:lpwstr>
  </property>
  <property fmtid="{D5CDD505-2E9C-101B-9397-08002B2CF9AE}" pid="83" name="x1ye=81">
    <vt:lpwstr>Pa1RjnmoD3+C5lA7YSvPTDwfwFg5wBnLuHicFkmINWb7KTyLLEGWXac100URlav2QBzkl24cm9oiIwg77IeIhOF3MPm/3ZPJrVItKZyudsyCwQ9In0HIXFfEl400Cml+9OBqE+aJ7uXyXFqCKdX+3mkRkp5uzw0s8NSi2tG/RC/upUtEmBfpDXqGWNg3VeoQAWpkzw2wuKTr/wTAKh8o4BZurRNOziJewy+6dPKN/8PsZ4/1o08iHpvCN9JooDQ</vt:lpwstr>
  </property>
  <property fmtid="{D5CDD505-2E9C-101B-9397-08002B2CF9AE}" pid="84" name="x1ye=82">
    <vt:lpwstr>nd0kZA1wcnfiGtwKx/y+IVOoQrsOcznYhZI0dsdHiQfyOmWyQy/GwWfqQADqX2Ywlv4EKTL0cNqfBKYgiC3fPmQo+jIP8AjmJT/SBRAAA=</vt:lpwstr>
  </property>
  <property fmtid="{D5CDD505-2E9C-101B-9397-08002B2CF9AE}" pid="85" name="x1ye=9">
    <vt:lpwstr>Pmn76sTifRdeREfNFxC2mHbbODOp0+IlrqzQuuK8Z2f2k0QEC4dG3mNJqox1hWANY4DvdmokLLqDyhdeMCqyAgQaqSf4rys/pvxA+pLro7jtqBv4vve4AVHhmimgNtbfCPzEAL0Z5qxS0zFBYNDHGYdm4sFHqUiZnG7zkeACrT3ACVzlT53c9Hvppm6ehOf5O/yATpx06ZCS3/V1+AwmA4zegDHzdwqNgjEL0CwTSBAKdYex3X2+YHh4wM9n5Gx</vt:lpwstr>
  </property>
</Properties>
</file>